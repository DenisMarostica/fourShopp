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5346" w:rsidRDefault="001370BE" w:rsidP="003F46D9">
      <w:pPr>
        <w:pStyle w:val="Ttulo"/>
        <w:jc w:val="center"/>
        <w:rPr>
          <w:b/>
        </w:rPr>
      </w:pPr>
      <w:r w:rsidRPr="001370BE">
        <w:rPr>
          <w:b/>
        </w:rPr>
        <w:t>fourshopp – 4sys</w:t>
      </w:r>
    </w:p>
    <w:p w:rsidR="003F46D9" w:rsidRDefault="003F46D9" w:rsidP="003F46D9">
      <w:pPr>
        <w:pStyle w:val="Ttulo"/>
        <w:jc w:val="center"/>
        <w:rPr>
          <w:b/>
        </w:rPr>
      </w:pPr>
    </w:p>
    <w:p w:rsidR="00285346" w:rsidRPr="00231104" w:rsidRDefault="00ED4FEF" w:rsidP="006668F9">
      <w:pPr>
        <w:pStyle w:val="Ttulo"/>
        <w:jc w:val="center"/>
        <w:rPr>
          <w:b/>
          <w:sz w:val="28"/>
          <w:szCs w:val="28"/>
        </w:rPr>
      </w:pPr>
      <w:r w:rsidRPr="00231104">
        <w:rPr>
          <w:b/>
          <w:sz w:val="28"/>
          <w:szCs w:val="28"/>
        </w:rPr>
        <w:t>documentação técnica</w:t>
      </w:r>
    </w:p>
    <w:p w:rsidR="00307C93" w:rsidRPr="00307C93" w:rsidRDefault="00307C93" w:rsidP="00285346">
      <w:pPr>
        <w:pStyle w:val="Ttulo"/>
        <w:numPr>
          <w:ilvl w:val="0"/>
          <w:numId w:val="24"/>
        </w:numPr>
        <w:rPr>
          <w:b/>
          <w:sz w:val="24"/>
          <w:szCs w:val="24"/>
        </w:rPr>
      </w:pPr>
      <w:r w:rsidRPr="00307C93">
        <w:rPr>
          <w:b/>
          <w:sz w:val="24"/>
          <w:szCs w:val="24"/>
        </w:rPr>
        <w:t>localização de erros</w:t>
      </w:r>
    </w:p>
    <w:p w:rsidR="00307C93" w:rsidRPr="00307C93" w:rsidRDefault="00307C93" w:rsidP="00285346">
      <w:pPr>
        <w:pStyle w:val="Ttulo"/>
        <w:numPr>
          <w:ilvl w:val="0"/>
          <w:numId w:val="24"/>
        </w:numPr>
        <w:rPr>
          <w:b/>
          <w:sz w:val="24"/>
          <w:szCs w:val="24"/>
        </w:rPr>
      </w:pPr>
      <w:r w:rsidRPr="00307C93">
        <w:rPr>
          <w:b/>
          <w:sz w:val="24"/>
          <w:szCs w:val="24"/>
        </w:rPr>
        <w:t>sugestões de retificações</w:t>
      </w:r>
    </w:p>
    <w:p w:rsidR="00307C93" w:rsidRDefault="00307C93" w:rsidP="00285346">
      <w:pPr>
        <w:pStyle w:val="Ttulo"/>
        <w:numPr>
          <w:ilvl w:val="0"/>
          <w:numId w:val="24"/>
        </w:numPr>
        <w:rPr>
          <w:b/>
          <w:sz w:val="24"/>
          <w:szCs w:val="24"/>
        </w:rPr>
      </w:pPr>
      <w:r w:rsidRPr="00307C93">
        <w:rPr>
          <w:b/>
          <w:sz w:val="24"/>
          <w:szCs w:val="24"/>
        </w:rPr>
        <w:t>atendimento à requisitos propostos pela demandante</w:t>
      </w:r>
    </w:p>
    <w:p w:rsidR="00307C93" w:rsidRPr="00307C93" w:rsidRDefault="00307C93" w:rsidP="00307C93">
      <w:pPr>
        <w:pStyle w:val="Ttulo"/>
        <w:ind w:left="1440"/>
        <w:rPr>
          <w:b/>
          <w:sz w:val="24"/>
          <w:szCs w:val="24"/>
        </w:rPr>
      </w:pPr>
    </w:p>
    <w:p w:rsidR="00C20CEA" w:rsidRPr="00C20CEA" w:rsidRDefault="00C833BE" w:rsidP="00C20CEA">
      <w:pPr>
        <w:pStyle w:val="Ttulo1"/>
        <w:rPr>
          <w:u w:val="single"/>
        </w:rPr>
      </w:pPr>
      <w:r>
        <w:t>01.</w:t>
      </w:r>
      <w:r w:rsidR="00C20CEA">
        <w:t xml:space="preserve"> </w:t>
      </w:r>
      <w:r w:rsidR="00D3766D">
        <w:t>sou cliente (área do cliente cadastrado)</w:t>
      </w:r>
    </w:p>
    <w:p w:rsidR="00D3766D" w:rsidRDefault="00D3766D" w:rsidP="00D03BD6">
      <w:r>
        <w:rPr>
          <w:b/>
        </w:rPr>
        <w:t xml:space="preserve">CAMINHO: </w:t>
      </w:r>
      <w:r>
        <w:t>Item 1 do MENU</w:t>
      </w:r>
      <w:r>
        <w:t>.</w:t>
      </w:r>
    </w:p>
    <w:p w:rsidR="00D3766D" w:rsidRDefault="00D3766D" w:rsidP="00D3766D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24F1972F" wp14:editId="6341A4CA">
            <wp:extent cx="3629025" cy="12382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66D" w:rsidRDefault="00D3766D" w:rsidP="00D3766D">
      <w:pPr>
        <w:pStyle w:val="Legenda"/>
        <w:jc w:val="center"/>
        <w:rPr>
          <w:b w:val="0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D14A6">
        <w:rPr>
          <w:noProof/>
        </w:rPr>
        <w:t>1</w:t>
      </w:r>
      <w:r>
        <w:fldChar w:fldCharType="end"/>
      </w:r>
      <w:r>
        <w:t xml:space="preserve"> - Item 1 do menu, área de cliente cadastrado.</w:t>
      </w:r>
    </w:p>
    <w:p w:rsidR="009B6A66" w:rsidRDefault="00D3766D" w:rsidP="009B6A66">
      <w:pPr>
        <w:keepNext/>
        <w:jc w:val="both"/>
      </w:pPr>
      <w:r>
        <w:rPr>
          <w:b/>
        </w:rPr>
        <w:t>CASO</w:t>
      </w:r>
      <w:r w:rsidR="00D03BD6">
        <w:t xml:space="preserve">: </w:t>
      </w:r>
      <w:r w:rsidR="009B6A66">
        <w:t>Após</w:t>
      </w:r>
      <w:r w:rsidR="00D03BD6">
        <w:t xml:space="preserve"> entrar no item 1 </w:t>
      </w:r>
      <w:r w:rsidR="009B6A66">
        <w:t xml:space="preserve">do Menu </w:t>
      </w:r>
      <w:r w:rsidR="00D03BD6">
        <w:t xml:space="preserve">(Sou Cliente), </w:t>
      </w:r>
      <w:r w:rsidR="009B6A66">
        <w:t xml:space="preserve">há necessidade de </w:t>
      </w:r>
      <w:r w:rsidR="00D03BD6">
        <w:t>inserção de dados</w:t>
      </w:r>
      <w:r w:rsidR="009B6A66">
        <w:t xml:space="preserve"> do cliente. Contudo</w:t>
      </w:r>
      <w:r w:rsidR="00D03BD6">
        <w:t xml:space="preserve">, </w:t>
      </w:r>
      <w:r w:rsidR="009B6A66">
        <w:t>caso seja inserido dados não</w:t>
      </w:r>
      <w:r w:rsidR="00D03BD6">
        <w:t xml:space="preserve"> cadastrado</w:t>
      </w:r>
      <w:r w:rsidR="009B6A66">
        <w:t>s (salvos no sistema anteriormente)</w:t>
      </w:r>
      <w:r w:rsidR="00D03BD6">
        <w:t xml:space="preserve">, e não </w:t>
      </w:r>
      <w:r w:rsidR="009B6A66">
        <w:t>haver o devido tratamento de inserção</w:t>
      </w:r>
      <w:r w:rsidR="00D03BD6">
        <w:t xml:space="preserve"> tratamento, o sistema “quebra”.</w:t>
      </w:r>
      <w:r w:rsidR="009B6A66">
        <w:tab/>
      </w:r>
    </w:p>
    <w:p w:rsidR="009B6A66" w:rsidRDefault="00DA5872" w:rsidP="009B6A66">
      <w:pPr>
        <w:keepNext/>
        <w:jc w:val="both"/>
      </w:pPr>
      <w:r>
        <w:br/>
      </w:r>
      <w:r w:rsidR="009B6A66">
        <w:rPr>
          <w:noProof/>
          <w:lang w:val="pt-BR" w:eastAsia="pt-BR"/>
        </w:rPr>
        <w:drawing>
          <wp:inline distT="0" distB="0" distL="0" distR="0" wp14:anchorId="00E4E87E" wp14:editId="68B7DE25">
            <wp:extent cx="5732145" cy="2639060"/>
            <wp:effectExtent l="0" t="0" r="1905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BD" w:rsidRDefault="009B6A66" w:rsidP="009B6A66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D14A6">
        <w:rPr>
          <w:noProof/>
        </w:rPr>
        <w:t>2</w:t>
      </w:r>
      <w:r>
        <w:fldChar w:fldCharType="end"/>
      </w:r>
      <w:r>
        <w:t xml:space="preserve"> - Erro retornado pela falta de Cliente Cadastrado na tela deinicial.</w:t>
      </w:r>
    </w:p>
    <w:p w:rsidR="00D03BD6" w:rsidRDefault="00D03BD6" w:rsidP="000936F3">
      <w:pPr>
        <w:pStyle w:val="Ttulo2"/>
        <w:jc w:val="both"/>
      </w:pPr>
      <w:r w:rsidRPr="004B0C0F">
        <w:rPr>
          <w:b/>
        </w:rPr>
        <w:t>SOLUÇÃO</w:t>
      </w:r>
      <w:r>
        <w:t>: Criar um try-catch.</w:t>
      </w:r>
      <w:r w:rsidR="00E503EA">
        <w:t xml:space="preserve"> Houve a</w:t>
      </w:r>
      <w:r w:rsidR="002D08EC">
        <w:t xml:space="preserve"> retificado</w:t>
      </w:r>
      <w:r w:rsidR="00E503EA">
        <w:t xml:space="preserve"> no escopo da opção 1 do menu (Sou Cliente)</w:t>
      </w:r>
      <w:r w:rsidR="002D08EC">
        <w:t xml:space="preserve">, onde após a inserção de dados não cadastrados, </w:t>
      </w:r>
      <w:r w:rsidR="002D08EC">
        <w:lastRenderedPageBreak/>
        <w:t xml:space="preserve">o sistema retorna uma mensagem de “Usuário não encontrado”, e </w:t>
      </w:r>
      <w:r w:rsidR="00E503EA">
        <w:t>na sequência encaminha</w:t>
      </w:r>
      <w:r w:rsidR="002D08EC">
        <w:t xml:space="preserve"> o usuário até o</w:t>
      </w:r>
      <w:r w:rsidR="00F4259C">
        <w:t xml:space="preserve"> item do </w:t>
      </w:r>
      <w:r w:rsidR="002D08EC">
        <w:t>menu</w:t>
      </w:r>
      <w:r w:rsidR="00E503EA">
        <w:t xml:space="preserve"> responsável por</w:t>
      </w:r>
      <w:r w:rsidR="00F4259C">
        <w:t xml:space="preserve"> cadastrar um novo cliente</w:t>
      </w:r>
      <w:r w:rsidR="002D08EC">
        <w:t>.</w:t>
      </w:r>
    </w:p>
    <w:p w:rsidR="000F2328" w:rsidRDefault="000F2328" w:rsidP="00D03BD6">
      <w:r>
        <w:rPr>
          <w:noProof/>
          <w:lang w:val="pt-BR" w:eastAsia="pt-BR"/>
        </w:rPr>
        <w:drawing>
          <wp:inline distT="0" distB="0" distL="0" distR="0" wp14:anchorId="0B8FB1A0" wp14:editId="53B422D2">
            <wp:extent cx="5732145" cy="1781810"/>
            <wp:effectExtent l="0" t="0" r="1905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D6" w:rsidRPr="00C20CEA" w:rsidRDefault="00C833BE" w:rsidP="00D03BD6">
      <w:pPr>
        <w:pStyle w:val="Ttulo1"/>
        <w:rPr>
          <w:u w:val="single"/>
        </w:rPr>
      </w:pPr>
      <w:r>
        <w:t>02.</w:t>
      </w:r>
      <w:r w:rsidR="00D03BD6">
        <w:t xml:space="preserve"> </w:t>
      </w:r>
      <w:r>
        <w:t>área do adm</w:t>
      </w:r>
    </w:p>
    <w:p w:rsidR="004E29F7" w:rsidRDefault="004E29F7" w:rsidP="00DA5872">
      <w:r>
        <w:rPr>
          <w:b/>
        </w:rPr>
        <w:t xml:space="preserve">CAMINHO: </w:t>
      </w:r>
      <w:r>
        <w:t>ITEM 2 DO MENU</w:t>
      </w:r>
      <w:r>
        <w:t>.</w:t>
      </w:r>
    </w:p>
    <w:p w:rsidR="006526AF" w:rsidRDefault="006526AF" w:rsidP="006526AF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1DC014A0" wp14:editId="6CE40D79">
            <wp:extent cx="3600450" cy="12668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6AF" w:rsidRDefault="006526AF" w:rsidP="006526AF">
      <w:pPr>
        <w:pStyle w:val="Legenda"/>
        <w:jc w:val="center"/>
        <w:rPr>
          <w:b w:val="0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D14A6">
        <w:rPr>
          <w:noProof/>
        </w:rPr>
        <w:t>3</w:t>
      </w:r>
      <w:r>
        <w:fldChar w:fldCharType="end"/>
      </w:r>
      <w:r>
        <w:t xml:space="preserve"> - Área do Administrador, item 2 do Menu do sistema.</w:t>
      </w:r>
    </w:p>
    <w:p w:rsidR="00DA5872" w:rsidRDefault="004E29F7" w:rsidP="007F144D">
      <w:pPr>
        <w:jc w:val="both"/>
      </w:pPr>
      <w:r>
        <w:rPr>
          <w:b/>
        </w:rPr>
        <w:t>CASO</w:t>
      </w:r>
      <w:r w:rsidR="00DA5872">
        <w:t xml:space="preserve">: </w:t>
      </w:r>
      <w:r w:rsidR="007F144D">
        <w:t>Quando o usuário</w:t>
      </w:r>
      <w:r w:rsidR="00DA5872">
        <w:t xml:space="preserve"> </w:t>
      </w:r>
      <w:r w:rsidR="007F144D">
        <w:t>adentra</w:t>
      </w:r>
      <w:r w:rsidR="00DA5872">
        <w:t xml:space="preserve"> no item 2</w:t>
      </w:r>
      <w:r w:rsidR="00DA5872">
        <w:t xml:space="preserve"> </w:t>
      </w:r>
      <w:r w:rsidR="007F144D">
        <w:t xml:space="preserve">do Menu </w:t>
      </w:r>
      <w:r w:rsidR="00DA5872">
        <w:t>(</w:t>
      </w:r>
      <w:r w:rsidR="00DA5872">
        <w:t>Área do ADM</w:t>
      </w:r>
      <w:r w:rsidR="00DA5872">
        <w:t>), após tentar forçar uma inserção de dados</w:t>
      </w:r>
      <w:r w:rsidR="00AD26CD">
        <w:t xml:space="preserve"> de um administrador inexistente</w:t>
      </w:r>
      <w:r w:rsidR="00DA5872">
        <w:t>,</w:t>
      </w:r>
      <w:r w:rsidR="00036F6D">
        <w:t xml:space="preserve"> retorna-se um erro.</w:t>
      </w:r>
      <w:r w:rsidR="00DA5872">
        <w:t xml:space="preserve"> </w:t>
      </w:r>
      <w:r w:rsidR="00036F6D">
        <w:t>O problema ocorrre p</w:t>
      </w:r>
      <w:r w:rsidR="00DA5872">
        <w:t xml:space="preserve">or não </w:t>
      </w:r>
      <w:r w:rsidR="00DA5872">
        <w:t>haver valores cadastrados no banco de dados</w:t>
      </w:r>
      <w:r w:rsidR="006526AF">
        <w:t>,</w:t>
      </w:r>
      <w:r w:rsidR="00AD26CD">
        <w:t xml:space="preserve"> e</w:t>
      </w:r>
      <w:r w:rsidR="006526AF">
        <w:t xml:space="preserve"> por</w:t>
      </w:r>
      <w:r w:rsidR="00DA5872">
        <w:t xml:space="preserve"> n</w:t>
      </w:r>
      <w:r w:rsidR="00AD26CD">
        <w:t>ão existir</w:t>
      </w:r>
      <w:r w:rsidR="00DA5872">
        <w:t xml:space="preserve"> tratamento</w:t>
      </w:r>
      <w:r w:rsidR="00DA5872">
        <w:t xml:space="preserve"> </w:t>
      </w:r>
      <w:r w:rsidR="00C833BE">
        <w:t xml:space="preserve">de exceção </w:t>
      </w:r>
      <w:r w:rsidR="00DA5872">
        <w:t>adequado</w:t>
      </w:r>
      <w:r w:rsidR="00036F6D">
        <w:t xml:space="preserve">. </w:t>
      </w:r>
      <w:r w:rsidR="006526AF">
        <w:t>O Caso é semelhante ao problema descrito no item anterior (01).</w:t>
      </w:r>
    </w:p>
    <w:p w:rsidR="00036F6D" w:rsidRDefault="00036F6D" w:rsidP="00036F6D">
      <w:pPr>
        <w:keepNext/>
        <w:jc w:val="both"/>
      </w:pPr>
      <w:r>
        <w:rPr>
          <w:noProof/>
          <w:lang w:val="pt-BR" w:eastAsia="pt-BR"/>
        </w:rPr>
        <w:drawing>
          <wp:inline distT="0" distB="0" distL="0" distR="0" wp14:anchorId="225E43C2" wp14:editId="155A33E2">
            <wp:extent cx="5732145" cy="1154430"/>
            <wp:effectExtent l="0" t="0" r="1905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F6D" w:rsidRPr="00DA5872" w:rsidRDefault="00036F6D" w:rsidP="00036F6D">
      <w:pPr>
        <w:pStyle w:val="Legenda"/>
        <w:jc w:val="center"/>
        <w:rPr>
          <w:u w:val="single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D14A6">
        <w:rPr>
          <w:noProof/>
        </w:rPr>
        <w:t>4</w:t>
      </w:r>
      <w:r>
        <w:fldChar w:fldCharType="end"/>
      </w:r>
      <w:r>
        <w:t xml:space="preserve"> - Erro retornado da área do adm.</w:t>
      </w:r>
    </w:p>
    <w:p w:rsidR="001E12B7" w:rsidRDefault="00283F9C" w:rsidP="001E12B7">
      <w:pPr>
        <w:keepNext/>
        <w:jc w:val="both"/>
      </w:pPr>
      <w:r>
        <w:rPr>
          <w:noProof/>
          <w:lang w:val="pt-BR" w:eastAsia="pt-BR"/>
        </w:rPr>
        <w:lastRenderedPageBreak/>
        <w:drawing>
          <wp:inline distT="0" distB="0" distL="0" distR="0" wp14:anchorId="6BE8EEF1" wp14:editId="3C491786">
            <wp:extent cx="5732145" cy="3767455"/>
            <wp:effectExtent l="0" t="0" r="1905" b="44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2B7" w:rsidRDefault="001E12B7" w:rsidP="001E12B7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D14A6">
        <w:rPr>
          <w:noProof/>
        </w:rPr>
        <w:t>5</w:t>
      </w:r>
      <w:r>
        <w:fldChar w:fldCharType="end"/>
      </w:r>
      <w:r>
        <w:t xml:space="preserve"> -  Trecho </w:t>
      </w:r>
      <w:r w:rsidR="00C522C6">
        <w:t xml:space="preserve">de código </w:t>
      </w:r>
      <w:r>
        <w:t>do escopo onde ocorre o erro, e necessitou-se de tratamento.</w:t>
      </w:r>
    </w:p>
    <w:p w:rsidR="00DA5872" w:rsidRDefault="00DA5872" w:rsidP="000936F3">
      <w:pPr>
        <w:pStyle w:val="Ttulo2"/>
      </w:pPr>
      <w:r w:rsidRPr="004B0C0F">
        <w:rPr>
          <w:b/>
        </w:rPr>
        <w:t>SOLUÇÃO</w:t>
      </w:r>
      <w:r w:rsidR="00340FA1">
        <w:rPr>
          <w:b/>
        </w:rPr>
        <w:t>-</w:t>
      </w:r>
      <w:r w:rsidR="00340FA1" w:rsidRPr="00340FA1">
        <w:rPr>
          <w:b/>
          <w:highlight w:val="yellow"/>
        </w:rPr>
        <w:t>parcial</w:t>
      </w:r>
      <w:r>
        <w:t>: Criar um try-catch.</w:t>
      </w:r>
      <w:r w:rsidR="00AC2680">
        <w:t xml:space="preserve"> </w:t>
      </w:r>
      <w:r w:rsidR="00AC2680">
        <w:t xml:space="preserve">Foi retificado, onde após a inserção de dados não cadastrados, o sistema retorna uma mensagem de “Usuário não encontrado”, e </w:t>
      </w:r>
      <w:r w:rsidR="00F85DDF">
        <w:t>posteriormente fecha o sistema.</w:t>
      </w:r>
    </w:p>
    <w:p w:rsidR="00E47575" w:rsidRDefault="00283F9C" w:rsidP="00DA5872">
      <w:r>
        <w:rPr>
          <w:noProof/>
          <w:lang w:val="pt-BR" w:eastAsia="pt-BR"/>
        </w:rPr>
        <w:drawing>
          <wp:inline distT="0" distB="0" distL="0" distR="0" wp14:anchorId="24B07670" wp14:editId="20BC68A0">
            <wp:extent cx="5732145" cy="2399665"/>
            <wp:effectExtent l="0" t="0" r="1905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BE" w:rsidRDefault="00C833BE" w:rsidP="00DA5872"/>
    <w:p w:rsidR="00C833BE" w:rsidRPr="00D25F27" w:rsidRDefault="00C833BE" w:rsidP="00C833BE">
      <w:pPr>
        <w:pStyle w:val="Ttulo1"/>
      </w:pPr>
      <w:r>
        <w:t>03.</w:t>
      </w:r>
      <w:r>
        <w:t xml:space="preserve"> </w:t>
      </w:r>
      <w:r w:rsidR="00D3722D">
        <w:t>seja um cliente (</w:t>
      </w:r>
      <w:r>
        <w:t>cadastro de cliente</w:t>
      </w:r>
      <w:r w:rsidR="00D3722D">
        <w:t>)</w:t>
      </w:r>
    </w:p>
    <w:p w:rsidR="006B2EC2" w:rsidRDefault="006B2EC2" w:rsidP="006B2EC2">
      <w:pPr>
        <w:jc w:val="both"/>
      </w:pPr>
      <w:r>
        <w:rPr>
          <w:b/>
        </w:rPr>
        <w:t>CAMINHO:</w:t>
      </w:r>
      <w:r>
        <w:rPr>
          <w:b/>
        </w:rPr>
        <w:t xml:space="preserve"> </w:t>
      </w:r>
      <w:r w:rsidRPr="006B2EC2">
        <w:t>I</w:t>
      </w:r>
      <w:r>
        <w:t>tem 3 do menu</w:t>
      </w:r>
      <w:r>
        <w:t>.</w:t>
      </w:r>
    </w:p>
    <w:p w:rsidR="00300777" w:rsidRDefault="00300777" w:rsidP="00300777">
      <w:pPr>
        <w:keepNext/>
        <w:jc w:val="center"/>
      </w:pPr>
      <w:r>
        <w:rPr>
          <w:noProof/>
          <w:lang w:val="pt-BR" w:eastAsia="pt-BR"/>
        </w:rPr>
        <w:lastRenderedPageBreak/>
        <w:drawing>
          <wp:inline distT="0" distB="0" distL="0" distR="0" wp14:anchorId="3B1DA019" wp14:editId="7A93B014">
            <wp:extent cx="3724275" cy="12954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77" w:rsidRDefault="00300777" w:rsidP="00300777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D14A6">
        <w:rPr>
          <w:noProof/>
        </w:rPr>
        <w:t>6</w:t>
      </w:r>
      <w:r>
        <w:fldChar w:fldCharType="end"/>
      </w:r>
      <w:r>
        <w:t xml:space="preserve"> - Item 3 do Menu, Seja um Cliente.</w:t>
      </w:r>
    </w:p>
    <w:p w:rsidR="0030118B" w:rsidRDefault="004F1133" w:rsidP="0030118B">
      <w:pPr>
        <w:jc w:val="both"/>
      </w:pPr>
      <w:r w:rsidRPr="004F1133">
        <w:rPr>
          <w:b/>
        </w:rPr>
        <w:t>CASO</w:t>
      </w:r>
      <w:r>
        <w:t>:</w:t>
      </w:r>
      <w:r w:rsidR="0030118B">
        <w:t xml:space="preserve"> </w:t>
      </w:r>
      <w:r w:rsidR="00C833BE">
        <w:t>Ao entrar no sistema, uma “tela” de menu-iniciação será aberta, com opções ao usuário, conforme figura</w:t>
      </w:r>
      <w:r w:rsidR="0030118B">
        <w:t xml:space="preserve"> 06</w:t>
      </w:r>
      <w:r w:rsidR="00C833BE">
        <w:t xml:space="preserve"> </w:t>
      </w:r>
      <w:r w:rsidR="0030118B">
        <w:t>acima.</w:t>
      </w:r>
      <w:r w:rsidR="00C833BE">
        <w:t xml:space="preserve"> Ao escolher o item 3 – “Seja um Cliente” – uma série de ins</w:t>
      </w:r>
      <w:r w:rsidR="0030118B">
        <w:t>erções é requisitada ao usuário</w:t>
      </w:r>
      <w:r w:rsidR="00C833BE">
        <w:t xml:space="preserve"> para </w:t>
      </w:r>
      <w:r w:rsidR="0030118B">
        <w:t xml:space="preserve">o </w:t>
      </w:r>
      <w:r w:rsidR="00C833BE">
        <w:t>preenchimento de seus dados pessoais, funcionando como um “cadastro de cliente”.</w:t>
      </w:r>
    </w:p>
    <w:p w:rsidR="00C833BE" w:rsidRPr="00285346" w:rsidRDefault="00C833BE" w:rsidP="0030118B">
      <w:pPr>
        <w:jc w:val="both"/>
        <w:rPr>
          <w:u w:val="single"/>
        </w:rPr>
      </w:pPr>
      <w:r>
        <w:t>Após terminar o cadastro, ao tentar seguir adiante, o sistema “quebra”, ocorrendo o seguinte erro:</w:t>
      </w:r>
    </w:p>
    <w:p w:rsidR="00C833BE" w:rsidRPr="00DC4ACC" w:rsidRDefault="00C833BE" w:rsidP="00C833BE">
      <w:pPr>
        <w:pStyle w:val="PargrafodaLista"/>
        <w:jc w:val="center"/>
        <w:rPr>
          <w:color w:val="C00000"/>
          <w:sz w:val="20"/>
          <w:szCs w:val="20"/>
        </w:rPr>
      </w:pPr>
      <w:r w:rsidRPr="00DC4ACC">
        <w:rPr>
          <w:b/>
          <w:color w:val="C00000"/>
          <w:sz w:val="20"/>
          <w:szCs w:val="20"/>
        </w:rPr>
        <w:t xml:space="preserve">Caused by: java.lang.IllegalStateException: </w:t>
      </w:r>
      <w:r w:rsidRPr="00DC4ACC">
        <w:rPr>
          <w:color w:val="C00000"/>
          <w:sz w:val="20"/>
          <w:szCs w:val="20"/>
        </w:rPr>
        <w:t>org.hibernate.TransientPropertyValueException:</w:t>
      </w:r>
    </w:p>
    <w:p w:rsidR="00C833BE" w:rsidRPr="00DC4ACC" w:rsidRDefault="00C833BE" w:rsidP="00C833BE">
      <w:pPr>
        <w:pStyle w:val="PargrafodaLista"/>
        <w:jc w:val="center"/>
        <w:rPr>
          <w:b/>
          <w:color w:val="C00000"/>
          <w:sz w:val="20"/>
          <w:szCs w:val="20"/>
        </w:rPr>
      </w:pPr>
      <w:r w:rsidRPr="00DC4ACC">
        <w:rPr>
          <w:b/>
          <w:color w:val="C00000"/>
          <w:sz w:val="20"/>
          <w:szCs w:val="20"/>
        </w:rPr>
        <w:t>object references an unsaved transient instance</w:t>
      </w:r>
      <w:r w:rsidRPr="00DC4ACC">
        <w:rPr>
          <w:color w:val="C00000"/>
          <w:sz w:val="20"/>
          <w:szCs w:val="20"/>
        </w:rPr>
        <w:t xml:space="preserve"> - </w:t>
      </w:r>
      <w:r w:rsidRPr="00DC4ACC">
        <w:rPr>
          <w:i/>
          <w:color w:val="C00000"/>
          <w:sz w:val="20"/>
          <w:szCs w:val="20"/>
        </w:rPr>
        <w:t>save the transient instance before flushing :</w:t>
      </w:r>
      <w:r w:rsidRPr="00DC4ACC">
        <w:rPr>
          <w:color w:val="C00000"/>
          <w:sz w:val="20"/>
          <w:szCs w:val="20"/>
        </w:rPr>
        <w:t xml:space="preserve"> </w:t>
      </w:r>
      <w:r w:rsidRPr="00DC4ACC">
        <w:rPr>
          <w:b/>
          <w:color w:val="C00000"/>
          <w:sz w:val="20"/>
          <w:szCs w:val="20"/>
          <w:u w:val="single"/>
        </w:rPr>
        <w:t>br.com.fourshopp.entities.Cliente.endereco -&gt; br.com.fourshopp.entities.Endereco</w:t>
      </w:r>
    </w:p>
    <w:p w:rsidR="00C833BE" w:rsidRDefault="00C833BE" w:rsidP="0030118B">
      <w:pPr>
        <w:jc w:val="both"/>
      </w:pPr>
      <w:r>
        <w:t>Em resumo, este erro avisa que o “</w:t>
      </w:r>
      <w:r w:rsidRPr="00D25F27">
        <w:t>objeto faz referência a uma instância transitória não salva</w:t>
      </w:r>
      <w:r>
        <w:t>”, que no caso em questão, o sistema requer que “</w:t>
      </w:r>
      <w:r w:rsidRPr="00D25F27">
        <w:t>salve a instânc</w:t>
      </w:r>
      <w:r>
        <w:t>ia transitória antes de liberar”, passando então o caminho do local origem deste erro, a entidade Cliente, e sua relação com Endereço.</w:t>
      </w:r>
    </w:p>
    <w:p w:rsidR="00C833BE" w:rsidRDefault="00C833BE" w:rsidP="0030118B">
      <w:pPr>
        <w:pStyle w:val="Ttulo2"/>
        <w:jc w:val="both"/>
      </w:pPr>
      <w:r w:rsidRPr="0030118B">
        <w:rPr>
          <w:b/>
        </w:rPr>
        <w:t>SOLUÇÃO</w:t>
      </w:r>
      <w:r>
        <w:t xml:space="preserve">: </w:t>
      </w:r>
      <w:r w:rsidR="00491FF9">
        <w:t>A solução encontrada foi criar UM</w:t>
      </w:r>
      <w:r>
        <w:t xml:space="preserve"> método para salvar o “get.Endereco()” da entidade Cliente, dentro do arquivo Service do sistema, conforme figura 2:</w:t>
      </w:r>
    </w:p>
    <w:p w:rsidR="00C833BE" w:rsidRDefault="00C833BE" w:rsidP="00C833BE">
      <w:pPr>
        <w:pStyle w:val="PargrafodaLista"/>
      </w:pPr>
    </w:p>
    <w:p w:rsidR="00C833BE" w:rsidRDefault="00C833BE" w:rsidP="00C833BE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191362DA" wp14:editId="17C40988">
            <wp:extent cx="5732145" cy="1475740"/>
            <wp:effectExtent l="0" t="0" r="190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BE" w:rsidRDefault="00C833BE" w:rsidP="006C4CD9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D14A6">
        <w:rPr>
          <w:noProof/>
        </w:rPr>
        <w:t>7</w:t>
      </w:r>
      <w:r>
        <w:fldChar w:fldCharType="end"/>
      </w:r>
      <w:r>
        <w:t xml:space="preserve"> - Arquivo ClienteService.java, linhas 20, 21 e 24 </w:t>
      </w:r>
      <w:r>
        <w:rPr>
          <w:noProof/>
        </w:rPr>
        <w:t xml:space="preserve"> adicionadas resolutivamente.</w:t>
      </w:r>
    </w:p>
    <w:p w:rsidR="00C833BE" w:rsidRDefault="00C833BE" w:rsidP="00456000">
      <w:pPr>
        <w:jc w:val="both"/>
      </w:pPr>
      <w:r>
        <w:t xml:space="preserve">Portanto, após a retificação do problema,  o sistema retornará </w:t>
      </w:r>
      <w:r w:rsidR="000E137F">
        <w:t xml:space="preserve">corretamente </w:t>
      </w:r>
      <w:r w:rsidR="003D4A8F">
        <w:t xml:space="preserve">dois campos, </w:t>
      </w:r>
      <w:r>
        <w:t xml:space="preserve">requerendo </w:t>
      </w:r>
      <w:r w:rsidR="003D4A8F">
        <w:t>a</w:t>
      </w:r>
      <w:r>
        <w:t xml:space="preserve"> inserção do CPF cadastrado e sua respectiva senha para dar seguimento ao uso.</w:t>
      </w:r>
    </w:p>
    <w:p w:rsidR="00C833BE" w:rsidRDefault="00C833BE" w:rsidP="00C833BE">
      <w:pPr>
        <w:pStyle w:val="PargrafodaLista"/>
        <w:jc w:val="both"/>
      </w:pPr>
    </w:p>
    <w:p w:rsidR="00C833BE" w:rsidRDefault="00C833BE" w:rsidP="00C833BE">
      <w:pPr>
        <w:pStyle w:val="PargrafodaLista"/>
        <w:keepNext/>
        <w:jc w:val="center"/>
      </w:pPr>
      <w:r>
        <w:rPr>
          <w:noProof/>
          <w:lang w:val="pt-BR" w:eastAsia="pt-BR"/>
        </w:rPr>
        <w:lastRenderedPageBreak/>
        <w:drawing>
          <wp:inline distT="0" distB="0" distL="0" distR="0" wp14:anchorId="56AE730F" wp14:editId="7D80D951">
            <wp:extent cx="1819275" cy="10382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BE" w:rsidRDefault="00C833BE" w:rsidP="00C833BE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D14A6">
        <w:rPr>
          <w:noProof/>
        </w:rPr>
        <w:t>8</w:t>
      </w:r>
      <w:r>
        <w:fldChar w:fldCharType="end"/>
      </w:r>
      <w:r>
        <w:t xml:space="preserve"> - Retorno de dados requeridos ao usuário.</w:t>
      </w:r>
    </w:p>
    <w:p w:rsidR="00C833BE" w:rsidRDefault="00C833BE" w:rsidP="00DA5872"/>
    <w:p w:rsidR="00DA5872" w:rsidRPr="00C20CEA" w:rsidRDefault="00DA5872" w:rsidP="00097AF3">
      <w:pPr>
        <w:pStyle w:val="Ttulo1"/>
        <w:tabs>
          <w:tab w:val="right" w:pos="9027"/>
        </w:tabs>
        <w:rPr>
          <w:u w:val="single"/>
        </w:rPr>
      </w:pPr>
      <w:r>
        <w:t>04</w:t>
      </w:r>
      <w:r w:rsidR="00F91603">
        <w:t xml:space="preserve">. </w:t>
      </w:r>
      <w:r w:rsidR="00112720" w:rsidRPr="00112720">
        <w:rPr>
          <w:highlight w:val="yellow"/>
        </w:rPr>
        <w:t>nome do problema-local</w:t>
      </w:r>
      <w:r w:rsidR="00112720">
        <w:t xml:space="preserve"> </w:t>
      </w:r>
      <w:r w:rsidR="001F664C">
        <w:t>PROBLEMA POR FALTA DE CÓDIGO</w:t>
      </w:r>
      <w:r w:rsidR="00097AF3">
        <w:tab/>
      </w:r>
    </w:p>
    <w:p w:rsidR="00F91603" w:rsidRDefault="00F91603" w:rsidP="00D03BD6">
      <w:pPr>
        <w:rPr>
          <w:b/>
        </w:rPr>
      </w:pPr>
      <w:r>
        <w:rPr>
          <w:b/>
        </w:rPr>
        <w:t xml:space="preserve">CAMINHO: </w:t>
      </w:r>
      <w:r>
        <w:t>ITEM 4 DO MENU, sub-menu 1 (opção 1)</w:t>
      </w:r>
      <w:r>
        <w:t>.</w:t>
      </w:r>
    </w:p>
    <w:p w:rsidR="00DA5872" w:rsidRDefault="00112720" w:rsidP="00D03BD6">
      <w:r>
        <w:rPr>
          <w:b/>
        </w:rPr>
        <w:t>CASO</w:t>
      </w:r>
      <w:r w:rsidR="00487525">
        <w:t xml:space="preserve">: O problema ocorre pela falta de continuidade no desenvolvimentono escopo do MENU. Logo, esta omissão resulta na impossibilidade de continuidade </w:t>
      </w:r>
      <w:r w:rsidR="007F726C">
        <w:t>do sistema rodando.</w:t>
      </w:r>
    </w:p>
    <w:p w:rsidR="007F726C" w:rsidRPr="00BE7571" w:rsidRDefault="007F726C" w:rsidP="00BE7571">
      <w:pPr>
        <w:pStyle w:val="Ttulo2"/>
        <w:tabs>
          <w:tab w:val="left" w:pos="8055"/>
        </w:tabs>
        <w:rPr>
          <w:color w:val="C00000"/>
        </w:rPr>
      </w:pPr>
      <w:r w:rsidRPr="00BE7571">
        <w:rPr>
          <w:b/>
          <w:color w:val="C00000"/>
          <w:highlight w:val="yellow"/>
        </w:rPr>
        <w:t>SOLUÇÃO</w:t>
      </w:r>
      <w:r w:rsidRPr="00BE7571">
        <w:rPr>
          <w:color w:val="C00000"/>
          <w:highlight w:val="yellow"/>
        </w:rPr>
        <w:t>: Continuar o desenvolvimento da lógica no MENU.</w:t>
      </w:r>
      <w:r w:rsidR="00BE7571" w:rsidRPr="00BE7571">
        <w:rPr>
          <w:color w:val="C00000"/>
        </w:rPr>
        <w:tab/>
      </w:r>
    </w:p>
    <w:p w:rsidR="002D5339" w:rsidRPr="00C62F07" w:rsidRDefault="002D5339" w:rsidP="00C62F07"/>
    <w:p w:rsidR="006B7DD2" w:rsidRPr="00C20CEA" w:rsidRDefault="00034009" w:rsidP="006B7DD2">
      <w:pPr>
        <w:pStyle w:val="Ttulo1"/>
        <w:tabs>
          <w:tab w:val="left" w:pos="8985"/>
          <w:tab w:val="right" w:pos="9027"/>
        </w:tabs>
        <w:rPr>
          <w:u w:val="single"/>
        </w:rPr>
      </w:pPr>
      <w:r>
        <w:t>05</w:t>
      </w:r>
      <w:r w:rsidR="00060314">
        <w:t>.</w:t>
      </w:r>
      <w:r w:rsidR="006B7DD2">
        <w:t xml:space="preserve"> </w:t>
      </w:r>
      <w:r w:rsidR="00B350A6">
        <w:t>p</w:t>
      </w:r>
      <w:r w:rsidR="00EC7D53">
        <w:t>ROBLEMA POR FALTA DE CÓDIGO</w:t>
      </w:r>
      <w:r w:rsidR="006B7DD2">
        <w:tab/>
      </w:r>
      <w:r w:rsidR="006B7DD2">
        <w:tab/>
      </w:r>
    </w:p>
    <w:p w:rsidR="00060314" w:rsidRDefault="00060314" w:rsidP="00B350A6">
      <w:pPr>
        <w:rPr>
          <w:b/>
        </w:rPr>
      </w:pPr>
      <w:r>
        <w:rPr>
          <w:b/>
        </w:rPr>
        <w:t xml:space="preserve">CAMINHO: </w:t>
      </w:r>
      <w:r w:rsidR="00B350A6">
        <w:t>ITEM 4 do MENU, sub-menu 2 (opção 2)</w:t>
      </w:r>
      <w:r w:rsidR="00B350A6">
        <w:t>.</w:t>
      </w:r>
    </w:p>
    <w:p w:rsidR="006B7DD2" w:rsidRDefault="00060314" w:rsidP="00D03BD6">
      <w:r>
        <w:rPr>
          <w:b/>
        </w:rPr>
        <w:t>CASO</w:t>
      </w:r>
      <w:r w:rsidR="00946217">
        <w:t>:</w:t>
      </w:r>
      <w:r w:rsidR="00946217">
        <w:t xml:space="preserve"> O problema ocorre por falta de continuidade </w:t>
      </w:r>
      <w:r w:rsidR="00946217">
        <w:t>no desenvolvimentono escopo</w:t>
      </w:r>
      <w:r w:rsidR="00946217">
        <w:t>.</w:t>
      </w:r>
    </w:p>
    <w:p w:rsidR="00946217" w:rsidRPr="00BE7571" w:rsidRDefault="00946217" w:rsidP="00114629">
      <w:pPr>
        <w:pStyle w:val="Ttulo2"/>
        <w:rPr>
          <w:color w:val="C00000"/>
        </w:rPr>
      </w:pPr>
      <w:r w:rsidRPr="00BE7571">
        <w:rPr>
          <w:b/>
          <w:color w:val="C00000"/>
          <w:highlight w:val="yellow"/>
        </w:rPr>
        <w:t>SOLUÇÃO</w:t>
      </w:r>
      <w:r w:rsidRPr="00BE7571">
        <w:rPr>
          <w:color w:val="C00000"/>
          <w:highlight w:val="yellow"/>
        </w:rPr>
        <w:t xml:space="preserve">: Implementar </w:t>
      </w:r>
      <w:r w:rsidRPr="00BE7571">
        <w:rPr>
          <w:color w:val="C00000"/>
          <w:highlight w:val="yellow"/>
        </w:rPr>
        <w:t>o desenvolvimento do código n</w:t>
      </w:r>
      <w:r w:rsidRPr="00BE7571">
        <w:rPr>
          <w:color w:val="C00000"/>
          <w:highlight w:val="yellow"/>
        </w:rPr>
        <w:t>esta demanda.</w:t>
      </w:r>
      <w:r w:rsidRPr="00BE7571">
        <w:rPr>
          <w:color w:val="C00000"/>
          <w:highlight w:val="yellow"/>
        </w:rPr>
        <w:t xml:space="preserve"> Criar uma validação!</w:t>
      </w:r>
    </w:p>
    <w:p w:rsidR="00114629" w:rsidRDefault="00114629" w:rsidP="00946217"/>
    <w:p w:rsidR="006E173D" w:rsidRPr="00C20CEA" w:rsidRDefault="006E173D" w:rsidP="00B35DC8">
      <w:pPr>
        <w:pStyle w:val="Ttulo1"/>
        <w:tabs>
          <w:tab w:val="left" w:pos="6075"/>
          <w:tab w:val="left" w:pos="8985"/>
          <w:tab w:val="right" w:pos="9027"/>
        </w:tabs>
        <w:rPr>
          <w:u w:val="single"/>
        </w:rPr>
      </w:pPr>
      <w:r>
        <w:t>0</w:t>
      </w:r>
      <w:r w:rsidR="00034009">
        <w:t>6</w:t>
      </w:r>
      <w:r w:rsidR="00170023">
        <w:t>.</w:t>
      </w:r>
      <w:r>
        <w:t>finalizar sistema.</w:t>
      </w:r>
      <w:r>
        <w:tab/>
      </w:r>
      <w:r w:rsidR="00B35DC8">
        <w:tab/>
      </w:r>
      <w:r>
        <w:tab/>
      </w:r>
    </w:p>
    <w:p w:rsidR="00114629" w:rsidRDefault="00170023" w:rsidP="006E173D">
      <w:pPr>
        <w:rPr>
          <w:b/>
        </w:rPr>
      </w:pPr>
      <w:r>
        <w:rPr>
          <w:b/>
        </w:rPr>
        <w:t xml:space="preserve">CAMINHO: </w:t>
      </w:r>
      <w:r>
        <w:t>ITEM 5 do MENU</w:t>
      </w:r>
      <w:r>
        <w:t>.</w:t>
      </w:r>
    </w:p>
    <w:p w:rsidR="00946217" w:rsidRDefault="00170023" w:rsidP="006E173D">
      <w:r>
        <w:rPr>
          <w:b/>
        </w:rPr>
        <w:t>CASO</w:t>
      </w:r>
      <w:r w:rsidR="00CE3F18">
        <w:rPr>
          <w:b/>
        </w:rPr>
        <w:t xml:space="preserve">: </w:t>
      </w:r>
      <w:r w:rsidR="006E173D">
        <w:t>O sistema não está sendo finalizado</w:t>
      </w:r>
      <w:r w:rsidR="00B033B1">
        <w:t>/fecha</w:t>
      </w:r>
      <w:r w:rsidR="00A37D5B">
        <w:t>do</w:t>
      </w:r>
      <w:r w:rsidR="006E173D">
        <w:t>.</w:t>
      </w:r>
    </w:p>
    <w:p w:rsidR="006E173D" w:rsidRDefault="006E173D" w:rsidP="003B1E14">
      <w:pPr>
        <w:pStyle w:val="Ttulo2"/>
        <w:jc w:val="both"/>
      </w:pPr>
      <w:r w:rsidRPr="006E173D">
        <w:rPr>
          <w:b/>
        </w:rPr>
        <w:t>SOLUÇÃO</w:t>
      </w:r>
      <w:r>
        <w:t>: Implementar a lógica que fecha o sistema ao ser acionado este item do menu.</w:t>
      </w:r>
    </w:p>
    <w:p w:rsidR="003D1E6A" w:rsidRDefault="00F2615F" w:rsidP="006E173D">
      <w:r>
        <w:rPr>
          <w:noProof/>
          <w:lang w:val="pt-BR" w:eastAsia="pt-BR"/>
        </w:rPr>
        <w:drawing>
          <wp:inline distT="0" distB="0" distL="0" distR="0" wp14:anchorId="6F8ADF1A" wp14:editId="621F6A5A">
            <wp:extent cx="5732145" cy="182943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DC8" w:rsidRPr="00C20CEA" w:rsidRDefault="00B35DC8" w:rsidP="00B35DC8">
      <w:pPr>
        <w:pStyle w:val="Ttulo1"/>
        <w:tabs>
          <w:tab w:val="left" w:pos="6075"/>
          <w:tab w:val="left" w:pos="8985"/>
          <w:tab w:val="right" w:pos="9027"/>
        </w:tabs>
        <w:rPr>
          <w:u w:val="single"/>
        </w:rPr>
      </w:pPr>
      <w:r>
        <w:lastRenderedPageBreak/>
        <w:t>0</w:t>
      </w:r>
      <w:r w:rsidR="00034009">
        <w:t>7</w:t>
      </w:r>
      <w:r w:rsidR="005C5741">
        <w:t>.</w:t>
      </w:r>
      <w:r w:rsidR="0055651A">
        <w:t xml:space="preserve"> </w:t>
      </w:r>
      <w:r>
        <w:t>Login, opção/setor deseja</w:t>
      </w:r>
      <w:r w:rsidR="00A13655">
        <w:t>da</w:t>
      </w:r>
      <w:r>
        <w:t xml:space="preserve"> </w:t>
      </w:r>
      <w:r w:rsidR="00A13655">
        <w:t>n</w:t>
      </w:r>
      <w:r>
        <w:t>o MENU</w:t>
      </w:r>
      <w:r>
        <w:tab/>
      </w:r>
      <w:r>
        <w:tab/>
      </w:r>
    </w:p>
    <w:p w:rsidR="00674623" w:rsidRDefault="00674623" w:rsidP="00B35DC8">
      <w:pPr>
        <w:rPr>
          <w:b/>
        </w:rPr>
      </w:pPr>
      <w:r>
        <w:rPr>
          <w:b/>
        </w:rPr>
        <w:t>CAMINHO:</w:t>
      </w:r>
      <w:r w:rsidR="005F5532">
        <w:rPr>
          <w:b/>
        </w:rPr>
        <w:t xml:space="preserve"> </w:t>
      </w:r>
      <w:r w:rsidR="005F5532" w:rsidRPr="005F5532">
        <w:rPr>
          <w:b/>
          <w:highlight w:val="yellow"/>
        </w:rPr>
        <w:t>...</w:t>
      </w:r>
      <w:r>
        <w:rPr>
          <w:b/>
        </w:rPr>
        <w:t xml:space="preserve"> </w:t>
      </w:r>
      <w:r>
        <w:t xml:space="preserve">ITEM 1, </w:t>
      </w:r>
      <w:r w:rsidR="005C5741">
        <w:t>“</w:t>
      </w:r>
      <w:r>
        <w:t>faça o Login</w:t>
      </w:r>
      <w:r w:rsidR="005C5741">
        <w:t>”</w:t>
      </w:r>
      <w:r>
        <w:t xml:space="preserve">, </w:t>
      </w:r>
      <w:r w:rsidR="005C5741">
        <w:t xml:space="preserve">indicando a </w:t>
      </w:r>
      <w:r>
        <w:t>opção/setor deseja do MENU</w:t>
      </w:r>
    </w:p>
    <w:p w:rsidR="00B35DC8" w:rsidRDefault="005F5532" w:rsidP="00B35DC8">
      <w:r>
        <w:rPr>
          <w:b/>
        </w:rPr>
        <w:t>CASO</w:t>
      </w:r>
      <w:r w:rsidR="00B35DC8">
        <w:rPr>
          <w:b/>
        </w:rPr>
        <w:t xml:space="preserve"> </w:t>
      </w:r>
      <w:r w:rsidR="00B35DC8" w:rsidRPr="005F5532">
        <w:rPr>
          <w:b/>
          <w:highlight w:val="yellow"/>
        </w:rPr>
        <w:t>(refatoração)</w:t>
      </w:r>
      <w:r w:rsidR="00B35DC8">
        <w:t>:</w:t>
      </w:r>
      <w:r w:rsidR="00B35DC8">
        <w:t xml:space="preserve"> Não há tratativa quando há ausência de produtos cadastrados.</w:t>
      </w:r>
    </w:p>
    <w:p w:rsidR="00B35DC8" w:rsidRPr="00DA6CA2" w:rsidRDefault="00B35DC8" w:rsidP="003B1E14">
      <w:pPr>
        <w:pStyle w:val="Ttulo2"/>
        <w:jc w:val="both"/>
        <w:rPr>
          <w:color w:val="C00000"/>
        </w:rPr>
      </w:pPr>
      <w:r w:rsidRPr="00DA6CA2">
        <w:rPr>
          <w:b/>
          <w:color w:val="C00000"/>
          <w:highlight w:val="yellow"/>
        </w:rPr>
        <w:t>SOLUÇÃO</w:t>
      </w:r>
      <w:r w:rsidRPr="00DA6CA2">
        <w:rPr>
          <w:color w:val="C00000"/>
          <w:highlight w:val="yellow"/>
        </w:rPr>
        <w:t>: desenvolver um</w:t>
      </w:r>
      <w:r w:rsidR="003B1E14" w:rsidRPr="00DA6CA2">
        <w:rPr>
          <w:color w:val="C00000"/>
          <w:highlight w:val="yellow"/>
        </w:rPr>
        <w:t xml:space="preserve"> </w:t>
      </w:r>
      <w:r w:rsidRPr="00DA6CA2">
        <w:rPr>
          <w:color w:val="C00000"/>
          <w:highlight w:val="yellow"/>
        </w:rPr>
        <w:t>T</w:t>
      </w:r>
      <w:r w:rsidR="00BC2B34" w:rsidRPr="00DA6CA2">
        <w:rPr>
          <w:color w:val="C00000"/>
          <w:highlight w:val="yellow"/>
        </w:rPr>
        <w:t>ry-C</w:t>
      </w:r>
      <w:r w:rsidRPr="00DA6CA2">
        <w:rPr>
          <w:color w:val="C00000"/>
          <w:highlight w:val="yellow"/>
        </w:rPr>
        <w:t>atch para retornar uma lógica quando não puder ser utilizada esta opção por falta de produto cadastrado.</w:t>
      </w:r>
    </w:p>
    <w:p w:rsidR="009410CB" w:rsidRDefault="009410CB" w:rsidP="00B35DC8"/>
    <w:p w:rsidR="004D14A6" w:rsidRPr="00C20CEA" w:rsidRDefault="00034009" w:rsidP="004D14A6">
      <w:pPr>
        <w:pStyle w:val="Ttulo1"/>
        <w:tabs>
          <w:tab w:val="left" w:pos="8985"/>
          <w:tab w:val="right" w:pos="9027"/>
        </w:tabs>
        <w:rPr>
          <w:u w:val="single"/>
        </w:rPr>
      </w:pPr>
      <w:r>
        <w:t>08</w:t>
      </w:r>
      <w:r w:rsidR="004D14A6">
        <w:t xml:space="preserve">. CRIAR </w:t>
      </w:r>
      <w:r w:rsidR="004D14A6">
        <w:t xml:space="preserve">menu </w:t>
      </w:r>
      <w:r w:rsidR="004D14A6">
        <w:t>para criação de produtos pelo chefe de seção.</w:t>
      </w:r>
      <w:r w:rsidR="004D14A6">
        <w:t xml:space="preserve"> </w:t>
      </w:r>
      <w:r w:rsidR="004D14A6" w:rsidRPr="004D14A6">
        <w:rPr>
          <w:color w:val="C00000"/>
          <w:highlight w:val="yellow"/>
        </w:rPr>
        <w:t>(Está feito?)</w:t>
      </w:r>
      <w:r w:rsidR="004D14A6">
        <w:tab/>
      </w:r>
      <w:r w:rsidR="004D14A6">
        <w:tab/>
      </w:r>
    </w:p>
    <w:p w:rsidR="004D14A6" w:rsidRDefault="004D14A6" w:rsidP="004D14A6">
      <w:pPr>
        <w:jc w:val="both"/>
        <w:rPr>
          <w:b/>
        </w:rPr>
      </w:pPr>
      <w:r>
        <w:rPr>
          <w:b/>
        </w:rPr>
        <w:t>Atenção: Est</w:t>
      </w:r>
      <w:r>
        <w:rPr>
          <w:b/>
        </w:rPr>
        <w:t>e item atende ao requisito n. 01</w:t>
      </w:r>
      <w:r>
        <w:rPr>
          <w:b/>
        </w:rPr>
        <w:t xml:space="preserve"> do documento entregue como proposta do projeto.</w:t>
      </w:r>
    </w:p>
    <w:p w:rsidR="004D14A6" w:rsidRDefault="004D14A6" w:rsidP="004D14A6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4A5755BE" wp14:editId="1381367D">
            <wp:extent cx="5419725" cy="15906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4A6" w:rsidRDefault="004D14A6" w:rsidP="004D14A6">
      <w:pPr>
        <w:pStyle w:val="Legenda"/>
        <w:jc w:val="center"/>
        <w:rPr>
          <w:b w:val="0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Requisito 01</w:t>
      </w:r>
      <w:r w:rsidRPr="00702F4F">
        <w:t xml:space="preserve"> da Proposta de Projeto Fourshopp.</w:t>
      </w:r>
    </w:p>
    <w:p w:rsidR="004D14A6" w:rsidRDefault="004D14A6" w:rsidP="004D14A6">
      <w:pPr>
        <w:jc w:val="both"/>
        <w:rPr>
          <w:b/>
        </w:rPr>
      </w:pPr>
      <w:r>
        <w:rPr>
          <w:b/>
        </w:rPr>
        <w:t xml:space="preserve">CAMINHO: </w:t>
      </w:r>
      <w:r w:rsidRPr="00B4476F">
        <w:rPr>
          <w:b/>
          <w:highlight w:val="yellow"/>
        </w:rPr>
        <w:t>...</w:t>
      </w:r>
    </w:p>
    <w:p w:rsidR="004D14A6" w:rsidRPr="00285346" w:rsidRDefault="004D14A6" w:rsidP="004D14A6">
      <w:pPr>
        <w:jc w:val="both"/>
        <w:rPr>
          <w:lang w:val="pt-BR"/>
        </w:rPr>
      </w:pPr>
      <w:r>
        <w:rPr>
          <w:b/>
        </w:rPr>
        <w:t>CASO</w:t>
      </w:r>
      <w:r>
        <w:rPr>
          <w:b/>
        </w:rPr>
        <w:t xml:space="preserve">: </w:t>
      </w:r>
      <w:r w:rsidR="00406F3B">
        <w:t>Não há um</w:t>
      </w:r>
      <w:r>
        <w:t xml:space="preserve"> </w:t>
      </w:r>
      <w:r>
        <w:t>menu para criação de produtos pelo chefe de seção.</w:t>
      </w:r>
    </w:p>
    <w:p w:rsidR="004D14A6" w:rsidRDefault="004D14A6" w:rsidP="004D14A6">
      <w:pPr>
        <w:pStyle w:val="Ttulo2"/>
      </w:pPr>
      <w:r w:rsidRPr="005D7848">
        <w:rPr>
          <w:b/>
        </w:rPr>
        <w:t>SOLUÇÃO</w:t>
      </w:r>
      <w:r>
        <w:t xml:space="preserve">: </w:t>
      </w:r>
      <w:r>
        <w:t>criar menu para criação de produtos pelo chefe de seção.</w:t>
      </w:r>
    </w:p>
    <w:p w:rsidR="004D14A6" w:rsidRDefault="004D14A6" w:rsidP="00B35DC8"/>
    <w:p w:rsidR="00D9747E" w:rsidRPr="00C20CEA" w:rsidRDefault="00D9747E" w:rsidP="002210A2">
      <w:pPr>
        <w:pStyle w:val="Ttulo1"/>
        <w:tabs>
          <w:tab w:val="left" w:pos="6075"/>
          <w:tab w:val="left" w:pos="8985"/>
          <w:tab w:val="right" w:pos="9027"/>
        </w:tabs>
        <w:jc w:val="both"/>
        <w:rPr>
          <w:u w:val="single"/>
        </w:rPr>
      </w:pPr>
      <w:r>
        <w:t>0</w:t>
      </w:r>
      <w:r>
        <w:t>9</w:t>
      </w:r>
      <w:r w:rsidR="000F5DDF">
        <w:t>.</w:t>
      </w:r>
      <w:r w:rsidR="0055651A">
        <w:t xml:space="preserve"> </w:t>
      </w:r>
      <w:r w:rsidR="00C267B1">
        <w:t xml:space="preserve">dados de </w:t>
      </w:r>
      <w:r>
        <w:t>chefe cadastrado</w:t>
      </w:r>
      <w:r w:rsidR="000F5DDF">
        <w:t xml:space="preserve"> indevidamente aceitos no sistema</w:t>
      </w:r>
      <w:r>
        <w:tab/>
      </w:r>
      <w:r>
        <w:tab/>
      </w:r>
    </w:p>
    <w:p w:rsidR="000F5DDF" w:rsidRDefault="000F5DDF" w:rsidP="000D7FA0">
      <w:pPr>
        <w:jc w:val="both"/>
        <w:rPr>
          <w:b/>
        </w:rPr>
      </w:pPr>
      <w:r>
        <w:rPr>
          <w:b/>
        </w:rPr>
        <w:t xml:space="preserve">CAMINHO: </w:t>
      </w:r>
      <w:r w:rsidRPr="000F5DDF">
        <w:rPr>
          <w:b/>
          <w:highlight w:val="yellow"/>
        </w:rPr>
        <w:t>...</w:t>
      </w:r>
    </w:p>
    <w:p w:rsidR="00D9747E" w:rsidRDefault="000F5DDF" w:rsidP="000D7FA0">
      <w:pPr>
        <w:jc w:val="both"/>
      </w:pPr>
      <w:r>
        <w:rPr>
          <w:b/>
        </w:rPr>
        <w:t>CASO</w:t>
      </w:r>
      <w:r w:rsidR="00D9747E">
        <w:t xml:space="preserve">: </w:t>
      </w:r>
      <w:r w:rsidR="00D9747E">
        <w:t>O sistema</w:t>
      </w:r>
      <w:r w:rsidR="001B2DD6">
        <w:t xml:space="preserve"> está</w:t>
      </w:r>
      <w:r w:rsidR="00D9747E">
        <w:t xml:space="preserve"> aceita</w:t>
      </w:r>
      <w:r w:rsidR="001B2DD6">
        <w:t>ndo</w:t>
      </w:r>
      <w:r w:rsidR="00D9747E">
        <w:t xml:space="preserve"> a inserção</w:t>
      </w:r>
      <w:r w:rsidR="001B2DD6">
        <w:t xml:space="preserve"> de dados por um</w:t>
      </w:r>
      <w:r w:rsidR="00D9747E">
        <w:t xml:space="preserve"> chefe não cadastrado em seu banco de dados.</w:t>
      </w:r>
    </w:p>
    <w:p w:rsidR="00560190" w:rsidRPr="00A1337D" w:rsidRDefault="00D9747E" w:rsidP="00F3157B">
      <w:pPr>
        <w:pStyle w:val="Ttulo2"/>
        <w:jc w:val="both"/>
        <w:rPr>
          <w:color w:val="C00000"/>
        </w:rPr>
      </w:pPr>
      <w:r w:rsidRPr="00A1337D">
        <w:rPr>
          <w:b/>
          <w:color w:val="C00000"/>
          <w:highlight w:val="yellow"/>
        </w:rPr>
        <w:t>SOLUÇÃO</w:t>
      </w:r>
      <w:r w:rsidRPr="00A1337D">
        <w:rPr>
          <w:color w:val="C00000"/>
          <w:highlight w:val="yellow"/>
        </w:rPr>
        <w:t xml:space="preserve">: Criar </w:t>
      </w:r>
      <w:r w:rsidR="00050DDD" w:rsidRPr="00A1337D">
        <w:rPr>
          <w:color w:val="C00000"/>
          <w:highlight w:val="yellow"/>
        </w:rPr>
        <w:t>um tratamento de exceção para que apenas chefes devidamente cadastrados possam dar seguimento ao uso do sistema.</w:t>
      </w:r>
    </w:p>
    <w:p w:rsidR="00F3157B" w:rsidRPr="00F3157B" w:rsidRDefault="00F3157B" w:rsidP="00F3157B"/>
    <w:p w:rsidR="00F3157B" w:rsidRPr="00C20CEA" w:rsidRDefault="00F3157B" w:rsidP="0073615D">
      <w:pPr>
        <w:pStyle w:val="Ttulo1"/>
        <w:tabs>
          <w:tab w:val="left" w:pos="6075"/>
          <w:tab w:val="left" w:pos="8985"/>
          <w:tab w:val="right" w:pos="9027"/>
        </w:tabs>
        <w:jc w:val="both"/>
        <w:rPr>
          <w:u w:val="single"/>
        </w:rPr>
      </w:pPr>
      <w:r>
        <w:t>10</w:t>
      </w:r>
      <w:r>
        <w:t>.</w:t>
      </w:r>
      <w:r w:rsidR="0073615D" w:rsidRPr="0073615D">
        <w:t xml:space="preserve"> </w:t>
      </w:r>
      <w:r w:rsidR="0073615D">
        <w:t xml:space="preserve">Apenas o chefe da seção </w:t>
      </w:r>
      <w:r w:rsidR="0073615D">
        <w:t xml:space="preserve">pode alterar estoque e preço do </w:t>
      </w:r>
      <w:r w:rsidR="0073615D">
        <w:t>produto.</w:t>
      </w:r>
      <w:r>
        <w:tab/>
      </w:r>
      <w:r>
        <w:tab/>
      </w:r>
    </w:p>
    <w:p w:rsidR="00F3157B" w:rsidRDefault="00F3157B" w:rsidP="00F3157B">
      <w:pPr>
        <w:jc w:val="both"/>
        <w:rPr>
          <w:b/>
        </w:rPr>
      </w:pPr>
      <w:r>
        <w:rPr>
          <w:b/>
        </w:rPr>
        <w:t>Atenção: Este item atende ao requisito n. 02 do documento entregue como proposta do projeto.</w:t>
      </w:r>
    </w:p>
    <w:p w:rsidR="00F3157B" w:rsidRDefault="00F3157B" w:rsidP="00F3157B">
      <w:pPr>
        <w:keepNext/>
        <w:spacing w:after="0"/>
        <w:jc w:val="center"/>
      </w:pPr>
      <w:r>
        <w:rPr>
          <w:noProof/>
          <w:lang w:val="pt-BR" w:eastAsia="pt-BR"/>
        </w:rPr>
        <w:lastRenderedPageBreak/>
        <w:drawing>
          <wp:inline distT="0" distB="0" distL="0" distR="0" wp14:anchorId="7DD4C934" wp14:editId="6737DC1F">
            <wp:extent cx="5695950" cy="16954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57B" w:rsidRDefault="00F3157B" w:rsidP="00F3157B">
      <w:pPr>
        <w:pStyle w:val="Legenda"/>
        <w:jc w:val="center"/>
        <w:rPr>
          <w:b w:val="0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D14A6">
        <w:rPr>
          <w:noProof/>
        </w:rPr>
        <w:t>10</w:t>
      </w:r>
      <w:r>
        <w:fldChar w:fldCharType="end"/>
      </w:r>
      <w:r>
        <w:t xml:space="preserve"> - Requisito 02 da Proposta de Projeto Fourshopp.</w:t>
      </w:r>
    </w:p>
    <w:p w:rsidR="00F3157B" w:rsidRDefault="00F3157B" w:rsidP="00F3157B">
      <w:pPr>
        <w:jc w:val="both"/>
        <w:rPr>
          <w:b/>
        </w:rPr>
      </w:pPr>
      <w:r>
        <w:rPr>
          <w:b/>
        </w:rPr>
        <w:t xml:space="preserve">CAMINHO: </w:t>
      </w:r>
      <w:r w:rsidRPr="000F5DDF">
        <w:rPr>
          <w:b/>
          <w:highlight w:val="yellow"/>
        </w:rPr>
        <w:t>...</w:t>
      </w:r>
    </w:p>
    <w:p w:rsidR="00F3157B" w:rsidRDefault="00F3157B" w:rsidP="00F3157B">
      <w:pPr>
        <w:jc w:val="both"/>
      </w:pPr>
      <w:r>
        <w:rPr>
          <w:b/>
        </w:rPr>
        <w:t xml:space="preserve">CASO </w:t>
      </w:r>
      <w:r w:rsidRPr="000F5DDF">
        <w:rPr>
          <w:b/>
          <w:highlight w:val="yellow"/>
        </w:rPr>
        <w:t>(refatoração)</w:t>
      </w:r>
      <w:r>
        <w:t>: O sistema aceita a inserção de um chefe não cadastrado em seu banco de dados.</w:t>
      </w:r>
    </w:p>
    <w:p w:rsidR="00F3157B" w:rsidRPr="0071060C" w:rsidRDefault="00F3157B" w:rsidP="00F3157B">
      <w:pPr>
        <w:pStyle w:val="Ttulo2"/>
        <w:jc w:val="both"/>
        <w:rPr>
          <w:color w:val="C00000"/>
        </w:rPr>
      </w:pPr>
      <w:r w:rsidRPr="0071060C">
        <w:rPr>
          <w:b/>
          <w:color w:val="C00000"/>
          <w:highlight w:val="yellow"/>
        </w:rPr>
        <w:t>SOLUÇÃO</w:t>
      </w:r>
      <w:r w:rsidRPr="0071060C">
        <w:rPr>
          <w:color w:val="C00000"/>
          <w:highlight w:val="yellow"/>
        </w:rPr>
        <w:t>: Criar a lógica que</w:t>
      </w:r>
      <w:r w:rsidRPr="0071060C">
        <w:rPr>
          <w:color w:val="C00000"/>
          <w:highlight w:val="yellow"/>
        </w:rPr>
        <w:t>...</w:t>
      </w:r>
    </w:p>
    <w:p w:rsidR="00F3157B" w:rsidRDefault="00F3157B" w:rsidP="000D7FA0">
      <w:pPr>
        <w:jc w:val="both"/>
      </w:pPr>
    </w:p>
    <w:p w:rsidR="00F3157B" w:rsidRPr="00C20CEA" w:rsidRDefault="00F3157B" w:rsidP="0073615D">
      <w:pPr>
        <w:pStyle w:val="Ttulo1"/>
        <w:tabs>
          <w:tab w:val="left" w:pos="6075"/>
          <w:tab w:val="left" w:pos="8985"/>
          <w:tab w:val="right" w:pos="9027"/>
        </w:tabs>
        <w:jc w:val="both"/>
        <w:rPr>
          <w:u w:val="single"/>
        </w:rPr>
      </w:pPr>
      <w:r>
        <w:t>11</w:t>
      </w:r>
      <w:r>
        <w:t>.</w:t>
      </w:r>
      <w:r w:rsidR="0073615D">
        <w:t xml:space="preserve"> </w:t>
      </w:r>
      <w:r w:rsidR="0073615D">
        <w:t>Apenas o chefe da seção pode excluir os produtos.</w:t>
      </w:r>
      <w:r>
        <w:tab/>
      </w:r>
      <w:r>
        <w:tab/>
      </w:r>
    </w:p>
    <w:p w:rsidR="00F3157B" w:rsidRDefault="00F3157B" w:rsidP="00F3157B">
      <w:pPr>
        <w:jc w:val="both"/>
        <w:rPr>
          <w:b/>
        </w:rPr>
      </w:pPr>
      <w:r>
        <w:rPr>
          <w:b/>
        </w:rPr>
        <w:t>Atenção: Este item atende ao requisito n. 0</w:t>
      </w:r>
      <w:r>
        <w:rPr>
          <w:b/>
        </w:rPr>
        <w:t>3</w:t>
      </w:r>
      <w:r>
        <w:rPr>
          <w:b/>
        </w:rPr>
        <w:t xml:space="preserve"> do documento entregue como proposta do projeto.</w:t>
      </w:r>
    </w:p>
    <w:p w:rsidR="00F3157B" w:rsidRDefault="00831BC0" w:rsidP="00F3157B">
      <w:pPr>
        <w:keepNext/>
        <w:spacing w:after="0"/>
        <w:jc w:val="center"/>
      </w:pPr>
      <w:r>
        <w:rPr>
          <w:noProof/>
          <w:lang w:val="pt-BR" w:eastAsia="pt-BR"/>
        </w:rPr>
        <w:drawing>
          <wp:inline distT="0" distB="0" distL="0" distR="0" wp14:anchorId="302C62BB" wp14:editId="2A26F478">
            <wp:extent cx="5457825" cy="167640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57B" w:rsidRDefault="00F3157B" w:rsidP="00F3157B">
      <w:pPr>
        <w:pStyle w:val="Legenda"/>
        <w:jc w:val="center"/>
        <w:rPr>
          <w:b w:val="0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D14A6">
        <w:rPr>
          <w:noProof/>
        </w:rPr>
        <w:t>11</w:t>
      </w:r>
      <w:r>
        <w:fldChar w:fldCharType="end"/>
      </w:r>
      <w:r>
        <w:t xml:space="preserve"> - Requisito 0</w:t>
      </w:r>
      <w:r>
        <w:t>3</w:t>
      </w:r>
      <w:r>
        <w:t xml:space="preserve"> da Proposta de Projeto Fourshopp.</w:t>
      </w:r>
    </w:p>
    <w:p w:rsidR="00F3157B" w:rsidRDefault="00F3157B" w:rsidP="00F3157B">
      <w:pPr>
        <w:jc w:val="both"/>
        <w:rPr>
          <w:b/>
        </w:rPr>
      </w:pPr>
      <w:r>
        <w:rPr>
          <w:b/>
        </w:rPr>
        <w:t xml:space="preserve">CAMINHO: </w:t>
      </w:r>
      <w:r w:rsidRPr="000F5DDF">
        <w:rPr>
          <w:b/>
          <w:highlight w:val="yellow"/>
        </w:rPr>
        <w:t>...</w:t>
      </w:r>
    </w:p>
    <w:p w:rsidR="00F3157B" w:rsidRDefault="00F3157B" w:rsidP="00F3157B">
      <w:pPr>
        <w:jc w:val="both"/>
      </w:pPr>
      <w:r>
        <w:rPr>
          <w:b/>
        </w:rPr>
        <w:t xml:space="preserve">CASO </w:t>
      </w:r>
      <w:r w:rsidRPr="000F5DDF">
        <w:rPr>
          <w:b/>
          <w:highlight w:val="yellow"/>
        </w:rPr>
        <w:t>(refatoração)</w:t>
      </w:r>
      <w:r>
        <w:t>: .</w:t>
      </w:r>
    </w:p>
    <w:p w:rsidR="00F3157B" w:rsidRPr="0071060C" w:rsidRDefault="00F3157B" w:rsidP="00F3157B">
      <w:pPr>
        <w:pStyle w:val="Ttulo2"/>
        <w:jc w:val="both"/>
        <w:rPr>
          <w:color w:val="C00000"/>
        </w:rPr>
      </w:pPr>
      <w:r w:rsidRPr="0071060C">
        <w:rPr>
          <w:b/>
          <w:color w:val="C00000"/>
          <w:highlight w:val="yellow"/>
        </w:rPr>
        <w:t>SOLUÇÃO</w:t>
      </w:r>
      <w:r w:rsidRPr="0071060C">
        <w:rPr>
          <w:color w:val="C00000"/>
          <w:highlight w:val="yellow"/>
        </w:rPr>
        <w:t>: Criar a l</w:t>
      </w:r>
      <w:r w:rsidRPr="0071060C">
        <w:rPr>
          <w:color w:val="C00000"/>
          <w:highlight w:val="yellow"/>
        </w:rPr>
        <w:t>ógica que...</w:t>
      </w:r>
    </w:p>
    <w:p w:rsidR="00F3157B" w:rsidRDefault="00F3157B" w:rsidP="000D7FA0">
      <w:pPr>
        <w:jc w:val="both"/>
      </w:pPr>
    </w:p>
    <w:p w:rsidR="0055651A" w:rsidRPr="00C20CEA" w:rsidRDefault="00F3157B" w:rsidP="0055651A">
      <w:pPr>
        <w:pStyle w:val="Ttulo1"/>
        <w:tabs>
          <w:tab w:val="left" w:pos="6075"/>
          <w:tab w:val="left" w:pos="8985"/>
          <w:tab w:val="right" w:pos="9027"/>
        </w:tabs>
        <w:rPr>
          <w:u w:val="single"/>
        </w:rPr>
      </w:pPr>
      <w:r>
        <w:t>12</w:t>
      </w:r>
      <w:r w:rsidR="00447A29">
        <w:t>.</w:t>
      </w:r>
      <w:r w:rsidR="0055651A">
        <w:t xml:space="preserve"> </w:t>
      </w:r>
      <w:r w:rsidR="005F248F">
        <w:t>SISTEMA PERMITE COMPRAR MAIS PRODUTOS DO QUE CADASTRADOS NO ESTOQUE</w:t>
      </w:r>
      <w:r w:rsidR="0055651A">
        <w:tab/>
      </w:r>
      <w:r w:rsidR="0055651A">
        <w:tab/>
      </w:r>
      <w:r w:rsidR="0055651A">
        <w:tab/>
      </w:r>
    </w:p>
    <w:p w:rsidR="00447A29" w:rsidRDefault="00447A29" w:rsidP="00447A29">
      <w:pPr>
        <w:jc w:val="both"/>
        <w:rPr>
          <w:b/>
        </w:rPr>
      </w:pPr>
      <w:r>
        <w:rPr>
          <w:b/>
        </w:rPr>
        <w:t>Atenção: Este item atende ao “chamado para correções” n. 04</w:t>
      </w:r>
      <w:r>
        <w:rPr>
          <w:b/>
        </w:rPr>
        <w:t xml:space="preserve"> do doc</w:t>
      </w:r>
      <w:r>
        <w:rPr>
          <w:b/>
        </w:rPr>
        <w:t>umento entregue como proposta de</w:t>
      </w:r>
      <w:r>
        <w:rPr>
          <w:b/>
        </w:rPr>
        <w:t xml:space="preserve"> projeto.</w:t>
      </w:r>
    </w:p>
    <w:p w:rsidR="00447A29" w:rsidRDefault="00447A29" w:rsidP="00447A29">
      <w:pPr>
        <w:keepNext/>
        <w:spacing w:after="0"/>
        <w:jc w:val="center"/>
      </w:pPr>
      <w:r>
        <w:rPr>
          <w:noProof/>
          <w:lang w:val="pt-BR" w:eastAsia="pt-BR"/>
        </w:rPr>
        <w:lastRenderedPageBreak/>
        <w:drawing>
          <wp:inline distT="0" distB="0" distL="0" distR="0" wp14:anchorId="187CE464" wp14:editId="0A52895A">
            <wp:extent cx="5410200" cy="20574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A29" w:rsidRDefault="00447A29" w:rsidP="00447A29">
      <w:pPr>
        <w:pStyle w:val="Legenda"/>
        <w:jc w:val="center"/>
        <w:rPr>
          <w:b w:val="0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D14A6">
        <w:rPr>
          <w:noProof/>
        </w:rPr>
        <w:t>12</w:t>
      </w:r>
      <w:r>
        <w:fldChar w:fldCharType="end"/>
      </w:r>
      <w:r>
        <w:t xml:space="preserve"> - Correção requerida n. 04 </w:t>
      </w:r>
      <w:r w:rsidRPr="001F1B82">
        <w:t>da Proposta de Projeto Fourshopp.</w:t>
      </w:r>
    </w:p>
    <w:p w:rsidR="00447A29" w:rsidRDefault="00447A29" w:rsidP="00447A29">
      <w:pPr>
        <w:jc w:val="both"/>
        <w:rPr>
          <w:b/>
        </w:rPr>
      </w:pPr>
      <w:r>
        <w:rPr>
          <w:b/>
        </w:rPr>
        <w:t xml:space="preserve">CAMINHO: </w:t>
      </w:r>
      <w:r w:rsidRPr="00447A29">
        <w:rPr>
          <w:b/>
          <w:highlight w:val="yellow"/>
        </w:rPr>
        <w:t>...</w:t>
      </w:r>
    </w:p>
    <w:p w:rsidR="00D9747E" w:rsidRDefault="00447A29" w:rsidP="00447A29">
      <w:pPr>
        <w:jc w:val="both"/>
      </w:pPr>
      <w:r>
        <w:rPr>
          <w:b/>
        </w:rPr>
        <w:t>CASO</w:t>
      </w:r>
      <w:r w:rsidR="005F248F">
        <w:t>:</w:t>
      </w:r>
      <w:r w:rsidR="005F248F">
        <w:t xml:space="preserve"> O sistema está permitindo que seja realizada a compra de mais produtos do que a quantidade armazenada em estoque.</w:t>
      </w:r>
      <w:r w:rsidR="002D08EC">
        <w:t xml:space="preserve"> </w:t>
      </w:r>
    </w:p>
    <w:p w:rsidR="005F248F" w:rsidRPr="00BF2A7F" w:rsidRDefault="005F248F" w:rsidP="00447A29">
      <w:pPr>
        <w:pStyle w:val="Ttulo2"/>
        <w:jc w:val="both"/>
        <w:rPr>
          <w:color w:val="C00000"/>
        </w:rPr>
      </w:pPr>
      <w:r w:rsidRPr="00BF2A7F">
        <w:rPr>
          <w:b/>
          <w:color w:val="C00000"/>
          <w:highlight w:val="yellow"/>
        </w:rPr>
        <w:t>SOLUÇÃO:</w:t>
      </w:r>
      <w:r w:rsidRPr="00BF2A7F">
        <w:rPr>
          <w:color w:val="C00000"/>
          <w:highlight w:val="yellow"/>
        </w:rPr>
        <w:t xml:space="preserve"> Desenvolver a lógica para proibir que isto ocorra, e só permita comprar a quantidade que há em estoque.</w:t>
      </w:r>
    </w:p>
    <w:p w:rsidR="00447A29" w:rsidRPr="00447A29" w:rsidRDefault="00447A29" w:rsidP="00447A29"/>
    <w:p w:rsidR="002D08EC" w:rsidRPr="00C20CEA" w:rsidRDefault="00F3157B" w:rsidP="002D08EC">
      <w:pPr>
        <w:pStyle w:val="Ttulo1"/>
        <w:tabs>
          <w:tab w:val="left" w:pos="6075"/>
          <w:tab w:val="left" w:pos="8985"/>
          <w:tab w:val="right" w:pos="9027"/>
        </w:tabs>
        <w:rPr>
          <w:u w:val="single"/>
        </w:rPr>
      </w:pPr>
      <w:r>
        <w:t>13</w:t>
      </w:r>
      <w:r w:rsidR="00306163">
        <w:t xml:space="preserve">. </w:t>
      </w:r>
      <w:r w:rsidR="005211D9">
        <w:t xml:space="preserve">CRIAR </w:t>
      </w:r>
      <w:r w:rsidR="0014248A">
        <w:t>ADMINISTRADOR PARA O SISTEMA</w:t>
      </w:r>
      <w:r w:rsidR="005211D9">
        <w:t xml:space="preserve"> ou método para criar adm</w:t>
      </w:r>
      <w:r w:rsidR="002D08EC">
        <w:tab/>
      </w:r>
      <w:r w:rsidR="002D08EC">
        <w:tab/>
      </w:r>
    </w:p>
    <w:p w:rsidR="00306163" w:rsidRDefault="00306163" w:rsidP="00306163">
      <w:pPr>
        <w:jc w:val="both"/>
        <w:rPr>
          <w:b/>
        </w:rPr>
      </w:pPr>
      <w:r>
        <w:rPr>
          <w:b/>
        </w:rPr>
        <w:t>Atenção: Est</w:t>
      </w:r>
      <w:r>
        <w:rPr>
          <w:b/>
        </w:rPr>
        <w:t>e item atende ao requisito</w:t>
      </w:r>
      <w:r w:rsidR="00011D45">
        <w:rPr>
          <w:b/>
        </w:rPr>
        <w:t>s</w:t>
      </w:r>
      <w:r>
        <w:rPr>
          <w:b/>
        </w:rPr>
        <w:t xml:space="preserve"> n. 04</w:t>
      </w:r>
      <w:r w:rsidR="00011D45">
        <w:rPr>
          <w:b/>
        </w:rPr>
        <w:t xml:space="preserve"> e 05</w:t>
      </w:r>
      <w:r>
        <w:rPr>
          <w:b/>
        </w:rPr>
        <w:t xml:space="preserve"> do documento entregue como proposta do projeto.</w:t>
      </w:r>
    </w:p>
    <w:p w:rsidR="00011D45" w:rsidRDefault="00011D45" w:rsidP="00011D45">
      <w:pPr>
        <w:jc w:val="center"/>
        <w:rPr>
          <w:b/>
        </w:rPr>
      </w:pPr>
      <w:r>
        <w:rPr>
          <w:noProof/>
          <w:lang w:val="pt-BR" w:eastAsia="pt-BR"/>
        </w:rPr>
        <w:drawing>
          <wp:inline distT="0" distB="0" distL="0" distR="0" wp14:anchorId="419B6C93" wp14:editId="79DD45D7">
            <wp:extent cx="5467350" cy="16383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63" w:rsidRDefault="00306163" w:rsidP="00306163">
      <w:pPr>
        <w:pStyle w:val="Legenda"/>
        <w:jc w:val="center"/>
        <w:rPr>
          <w:b w:val="0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D14A6">
        <w:rPr>
          <w:noProof/>
        </w:rPr>
        <w:t>13</w:t>
      </w:r>
      <w:r>
        <w:fldChar w:fldCharType="end"/>
      </w:r>
      <w:r>
        <w:t xml:space="preserve"> </w:t>
      </w:r>
      <w:r w:rsidR="00011D45">
        <w:t>–</w:t>
      </w:r>
      <w:r>
        <w:t xml:space="preserve"> Requisit</w:t>
      </w:r>
      <w:r>
        <w:t>o</w:t>
      </w:r>
      <w:r w:rsidR="00011D45">
        <w:t>s 04 e 05</w:t>
      </w:r>
      <w:r>
        <w:t xml:space="preserve"> da Proposta de Projeto Fourshopp.</w:t>
      </w:r>
    </w:p>
    <w:p w:rsidR="00306163" w:rsidRDefault="00306163" w:rsidP="00306163">
      <w:pPr>
        <w:jc w:val="both"/>
        <w:rPr>
          <w:b/>
        </w:rPr>
      </w:pPr>
      <w:r>
        <w:rPr>
          <w:b/>
        </w:rPr>
        <w:t xml:space="preserve">CAMINHO: </w:t>
      </w:r>
      <w:r w:rsidRPr="000F5DDF">
        <w:rPr>
          <w:b/>
          <w:highlight w:val="yellow"/>
        </w:rPr>
        <w:t>...</w:t>
      </w:r>
    </w:p>
    <w:p w:rsidR="00306163" w:rsidRDefault="00306163" w:rsidP="00306163">
      <w:pPr>
        <w:jc w:val="both"/>
      </w:pPr>
      <w:r>
        <w:rPr>
          <w:b/>
        </w:rPr>
        <w:t>CASO</w:t>
      </w:r>
      <w:r>
        <w:t xml:space="preserve">: O sistema </w:t>
      </w:r>
      <w:r>
        <w:t>não possui um Administrador “default” para testes,</w:t>
      </w:r>
      <w:r w:rsidR="00011D45">
        <w:t xml:space="preserve"> ou um método</w:t>
      </w:r>
      <w:r>
        <w:t xml:space="preserve"> </w:t>
      </w:r>
      <w:r w:rsidR="00011D45">
        <w:t>para criação de um Administrador. Logo, por consequência, esta lacuna impossibilitaria os requisitos 04 e 05 da proposta de projeto</w:t>
      </w:r>
      <w:r w:rsidR="002D3025">
        <w:t>.</w:t>
      </w:r>
      <w:r>
        <w:t xml:space="preserve"> </w:t>
      </w:r>
    </w:p>
    <w:p w:rsidR="00011D45" w:rsidRPr="00B0011F" w:rsidRDefault="00306163" w:rsidP="00011D45">
      <w:pPr>
        <w:pStyle w:val="Ttulo2"/>
        <w:jc w:val="both"/>
        <w:rPr>
          <w:color w:val="C00000"/>
        </w:rPr>
      </w:pPr>
      <w:r w:rsidRPr="00B0011F">
        <w:rPr>
          <w:b/>
          <w:color w:val="C00000"/>
        </w:rPr>
        <w:t>SOLUÇÃO</w:t>
      </w:r>
      <w:r w:rsidRPr="00B0011F">
        <w:rPr>
          <w:color w:val="C00000"/>
        </w:rPr>
        <w:t>: C</w:t>
      </w:r>
      <w:r w:rsidR="00011D45" w:rsidRPr="00B0011F">
        <w:rPr>
          <w:color w:val="C00000"/>
        </w:rPr>
        <w:t xml:space="preserve">riar um administrador default ou um </w:t>
      </w:r>
      <w:r w:rsidR="00011D45" w:rsidRPr="00B0011F">
        <w:rPr>
          <w:color w:val="C00000"/>
          <w:highlight w:val="yellow"/>
        </w:rPr>
        <w:t>método de criação de administrador</w:t>
      </w:r>
      <w:r w:rsidR="00011D45" w:rsidRPr="00B0011F">
        <w:rPr>
          <w:color w:val="C00000"/>
        </w:rPr>
        <w:t>.</w:t>
      </w:r>
    </w:p>
    <w:p w:rsidR="00011D45" w:rsidRPr="00011D45" w:rsidRDefault="00011D45" w:rsidP="00011D45"/>
    <w:p w:rsidR="00011D45" w:rsidRPr="00C20CEA" w:rsidRDefault="00011D45" w:rsidP="00011D45">
      <w:pPr>
        <w:pStyle w:val="Ttulo1"/>
        <w:tabs>
          <w:tab w:val="left" w:pos="6075"/>
          <w:tab w:val="left" w:pos="8985"/>
          <w:tab w:val="right" w:pos="9027"/>
        </w:tabs>
        <w:rPr>
          <w:u w:val="single"/>
        </w:rPr>
      </w:pPr>
      <w:r>
        <w:lastRenderedPageBreak/>
        <w:t>1</w:t>
      </w:r>
      <w:r w:rsidR="00F3157B">
        <w:t>4</w:t>
      </w:r>
      <w:r>
        <w:t xml:space="preserve">. </w:t>
      </w:r>
      <w:r>
        <w:t>ADMINISTRADOR deve criar chefes</w:t>
      </w:r>
      <w:r>
        <w:tab/>
      </w:r>
      <w:r>
        <w:tab/>
      </w:r>
      <w:r>
        <w:tab/>
      </w:r>
    </w:p>
    <w:p w:rsidR="00011D45" w:rsidRDefault="00011D45" w:rsidP="00011D45">
      <w:pPr>
        <w:jc w:val="both"/>
        <w:rPr>
          <w:b/>
        </w:rPr>
      </w:pPr>
      <w:r>
        <w:rPr>
          <w:b/>
        </w:rPr>
        <w:t>Atenção: Este item atende ao requisito n. 04 do documento entregue como proposta do projeto.</w:t>
      </w:r>
    </w:p>
    <w:p w:rsidR="00011D45" w:rsidRDefault="00011D45" w:rsidP="00011D45">
      <w:pPr>
        <w:keepNext/>
        <w:spacing w:after="0"/>
        <w:jc w:val="center"/>
      </w:pPr>
      <w:r>
        <w:rPr>
          <w:noProof/>
          <w:lang w:val="pt-BR" w:eastAsia="pt-BR"/>
        </w:rPr>
        <w:drawing>
          <wp:inline distT="0" distB="0" distL="0" distR="0" wp14:anchorId="4101E28B" wp14:editId="005CC1F8">
            <wp:extent cx="5419725" cy="162877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45" w:rsidRDefault="00011D45" w:rsidP="00011D45">
      <w:pPr>
        <w:pStyle w:val="Legenda"/>
        <w:jc w:val="center"/>
        <w:rPr>
          <w:b w:val="0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D14A6">
        <w:rPr>
          <w:noProof/>
        </w:rPr>
        <w:t>14</w:t>
      </w:r>
      <w:r>
        <w:fldChar w:fldCharType="end"/>
      </w:r>
      <w:r>
        <w:t xml:space="preserve"> - Requisito 04 da Proposta de Projeto Fourshopp.</w:t>
      </w:r>
    </w:p>
    <w:p w:rsidR="00011D45" w:rsidRDefault="00011D45" w:rsidP="00011D45">
      <w:pPr>
        <w:jc w:val="both"/>
        <w:rPr>
          <w:b/>
        </w:rPr>
      </w:pPr>
      <w:r>
        <w:rPr>
          <w:b/>
        </w:rPr>
        <w:t xml:space="preserve">CAMINHO: </w:t>
      </w:r>
      <w:r w:rsidRPr="000F5DDF">
        <w:rPr>
          <w:b/>
          <w:highlight w:val="yellow"/>
        </w:rPr>
        <w:t>...</w:t>
      </w:r>
    </w:p>
    <w:p w:rsidR="00011D45" w:rsidRDefault="00011D45" w:rsidP="00011D45">
      <w:pPr>
        <w:jc w:val="both"/>
      </w:pPr>
      <w:r>
        <w:rPr>
          <w:b/>
        </w:rPr>
        <w:t>CASO</w:t>
      </w:r>
      <w:r>
        <w:t xml:space="preserve">: </w:t>
      </w:r>
      <w:r w:rsidR="00AB4A12">
        <w:t xml:space="preserve">Após a criação de um Administrador, </w:t>
      </w:r>
      <w:r>
        <w:t xml:space="preserve"> </w:t>
      </w:r>
      <w:r w:rsidR="00AB4A12">
        <w:t>deverá ser</w:t>
      </w:r>
      <w:r>
        <w:t xml:space="preserve"> possível cadastrar novos chefes</w:t>
      </w:r>
      <w:r w:rsidR="00AB4A12">
        <w:t>, e apenas o Administrador possui essa funcionalidade</w:t>
      </w:r>
      <w:r>
        <w:t xml:space="preserve">. </w:t>
      </w:r>
    </w:p>
    <w:p w:rsidR="00011D45" w:rsidRPr="00D9175B" w:rsidRDefault="00011D45" w:rsidP="003C6388">
      <w:pPr>
        <w:pStyle w:val="Ttulo2"/>
        <w:jc w:val="both"/>
        <w:rPr>
          <w:color w:val="C00000"/>
        </w:rPr>
      </w:pPr>
      <w:r w:rsidRPr="00D9175B">
        <w:rPr>
          <w:b/>
          <w:color w:val="C00000"/>
          <w:highlight w:val="yellow"/>
        </w:rPr>
        <w:t>SOLUÇÃO</w:t>
      </w:r>
      <w:r w:rsidRPr="00D9175B">
        <w:rPr>
          <w:color w:val="C00000"/>
          <w:highlight w:val="yellow"/>
        </w:rPr>
        <w:t>: Criar a lógica para</w:t>
      </w:r>
      <w:r w:rsidR="003C6388" w:rsidRPr="00D9175B">
        <w:rPr>
          <w:color w:val="C00000"/>
          <w:highlight w:val="yellow"/>
        </w:rPr>
        <w:t xml:space="preserve"> que o administrador possa </w:t>
      </w:r>
      <w:r w:rsidRPr="00D9175B">
        <w:rPr>
          <w:color w:val="C00000"/>
          <w:highlight w:val="yellow"/>
        </w:rPr>
        <w:t xml:space="preserve">Criar </w:t>
      </w:r>
      <w:r w:rsidR="003C6388" w:rsidRPr="00D9175B">
        <w:rPr>
          <w:color w:val="C00000"/>
          <w:highlight w:val="yellow"/>
        </w:rPr>
        <w:t>novos chefes.</w:t>
      </w:r>
    </w:p>
    <w:p w:rsidR="00011D45" w:rsidRDefault="00011D45" w:rsidP="00011D45"/>
    <w:p w:rsidR="003B6959" w:rsidRPr="00C20CEA" w:rsidRDefault="003B6959" w:rsidP="003B6959">
      <w:pPr>
        <w:pStyle w:val="Ttulo1"/>
        <w:tabs>
          <w:tab w:val="left" w:pos="6075"/>
          <w:tab w:val="left" w:pos="8985"/>
          <w:tab w:val="right" w:pos="9027"/>
        </w:tabs>
        <w:rPr>
          <w:u w:val="single"/>
        </w:rPr>
      </w:pPr>
      <w:r>
        <w:t>1</w:t>
      </w:r>
      <w:r w:rsidR="00F3157B">
        <w:t>5</w:t>
      </w:r>
      <w:r>
        <w:t xml:space="preserve">. </w:t>
      </w:r>
      <w:r>
        <w:t xml:space="preserve">CRIAR métodos de </w:t>
      </w:r>
      <w:r>
        <w:t xml:space="preserve">ADMINISTRADOR </w:t>
      </w:r>
      <w:r>
        <w:t>para (I) “demitir funcionário” e (II) “retirá-lo da lista de funcionários”</w:t>
      </w:r>
      <w:r>
        <w:tab/>
      </w:r>
      <w:r>
        <w:tab/>
      </w:r>
      <w:r>
        <w:tab/>
      </w:r>
    </w:p>
    <w:p w:rsidR="003B6959" w:rsidRDefault="003B6959" w:rsidP="003B6959">
      <w:pPr>
        <w:jc w:val="both"/>
        <w:rPr>
          <w:b/>
        </w:rPr>
      </w:pPr>
      <w:r>
        <w:rPr>
          <w:b/>
        </w:rPr>
        <w:t>Atenção: Este</w:t>
      </w:r>
      <w:r>
        <w:rPr>
          <w:b/>
        </w:rPr>
        <w:t xml:space="preserve"> item atende ao requisito n. 05</w:t>
      </w:r>
      <w:r>
        <w:rPr>
          <w:b/>
        </w:rPr>
        <w:t xml:space="preserve"> do documento entregue como proposta do projeto.</w:t>
      </w:r>
    </w:p>
    <w:p w:rsidR="003B6959" w:rsidRDefault="00B14E63" w:rsidP="003B6959">
      <w:pPr>
        <w:keepNext/>
        <w:spacing w:after="0"/>
        <w:jc w:val="center"/>
      </w:pPr>
      <w:r>
        <w:rPr>
          <w:noProof/>
          <w:lang w:val="pt-BR" w:eastAsia="pt-BR"/>
        </w:rPr>
        <w:drawing>
          <wp:inline distT="0" distB="0" distL="0" distR="0" wp14:anchorId="03AF33B8" wp14:editId="7A52C0B9">
            <wp:extent cx="5438775" cy="16192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959" w:rsidRDefault="003B6959" w:rsidP="003B6959">
      <w:pPr>
        <w:pStyle w:val="Legenda"/>
        <w:jc w:val="center"/>
        <w:rPr>
          <w:b w:val="0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D14A6">
        <w:rPr>
          <w:noProof/>
        </w:rPr>
        <w:t>15</w:t>
      </w:r>
      <w:r>
        <w:fldChar w:fldCharType="end"/>
      </w:r>
      <w:r>
        <w:t xml:space="preserve"> - Requisit</w:t>
      </w:r>
      <w:r w:rsidR="004842DB">
        <w:t>o 05</w:t>
      </w:r>
      <w:r>
        <w:t xml:space="preserve"> da Proposta de Projeto Fourshopp.</w:t>
      </w:r>
    </w:p>
    <w:p w:rsidR="003B6959" w:rsidRDefault="003B6959" w:rsidP="003B6959">
      <w:pPr>
        <w:jc w:val="both"/>
        <w:rPr>
          <w:b/>
        </w:rPr>
      </w:pPr>
      <w:r>
        <w:rPr>
          <w:b/>
        </w:rPr>
        <w:t xml:space="preserve">CAMINHO: </w:t>
      </w:r>
      <w:r w:rsidRPr="000F5DDF">
        <w:rPr>
          <w:b/>
          <w:highlight w:val="yellow"/>
        </w:rPr>
        <w:t>...</w:t>
      </w:r>
    </w:p>
    <w:p w:rsidR="003B6959" w:rsidRDefault="003B6959" w:rsidP="003B6959">
      <w:pPr>
        <w:jc w:val="both"/>
      </w:pPr>
      <w:r>
        <w:rPr>
          <w:b/>
        </w:rPr>
        <w:t>CASO</w:t>
      </w:r>
      <w:r>
        <w:t xml:space="preserve">: Após a criação de um Administrador,  </w:t>
      </w:r>
      <w:r w:rsidR="009246C6">
        <w:t xml:space="preserve">este </w:t>
      </w:r>
      <w:r>
        <w:t xml:space="preserve">deverá </w:t>
      </w:r>
      <w:r w:rsidR="009246C6">
        <w:t>ter a</w:t>
      </w:r>
      <w:r>
        <w:t xml:space="preserve"> </w:t>
      </w:r>
      <w:r w:rsidR="009246C6">
        <w:t>possibilidade de demitir funcion</w:t>
      </w:r>
      <w:r w:rsidR="00F3157B">
        <w:t>ário e tirá</w:t>
      </w:r>
      <w:r w:rsidR="009246C6">
        <w:t>-lo da lista de funcionários do chefe.</w:t>
      </w:r>
      <w:r>
        <w:t xml:space="preserve">. </w:t>
      </w:r>
    </w:p>
    <w:p w:rsidR="003B6959" w:rsidRPr="00926DAA" w:rsidRDefault="003B6959" w:rsidP="003B6959">
      <w:pPr>
        <w:pStyle w:val="Ttulo2"/>
        <w:jc w:val="both"/>
        <w:rPr>
          <w:color w:val="C00000"/>
        </w:rPr>
      </w:pPr>
      <w:r w:rsidRPr="00926DAA">
        <w:rPr>
          <w:b/>
          <w:color w:val="C00000"/>
          <w:highlight w:val="yellow"/>
        </w:rPr>
        <w:t>SOLUÇÃO</w:t>
      </w:r>
      <w:r w:rsidRPr="00926DAA">
        <w:rPr>
          <w:color w:val="C00000"/>
          <w:highlight w:val="yellow"/>
        </w:rPr>
        <w:t>: Criar a l</w:t>
      </w:r>
      <w:r w:rsidR="009246C6" w:rsidRPr="00926DAA">
        <w:rPr>
          <w:color w:val="C00000"/>
          <w:highlight w:val="yellow"/>
        </w:rPr>
        <w:t>ógica...</w:t>
      </w:r>
      <w:bookmarkStart w:id="0" w:name="_GoBack"/>
      <w:bookmarkEnd w:id="0"/>
    </w:p>
    <w:p w:rsidR="003B6959" w:rsidRDefault="003B6959" w:rsidP="00011D45"/>
    <w:p w:rsidR="003D2205" w:rsidRPr="00C20CEA" w:rsidRDefault="003D2205" w:rsidP="003D2205">
      <w:pPr>
        <w:pStyle w:val="Ttulo1"/>
        <w:tabs>
          <w:tab w:val="left" w:pos="6075"/>
          <w:tab w:val="left" w:pos="8985"/>
          <w:tab w:val="right" w:pos="9027"/>
        </w:tabs>
        <w:rPr>
          <w:u w:val="single"/>
        </w:rPr>
      </w:pPr>
      <w:r>
        <w:lastRenderedPageBreak/>
        <w:t>1</w:t>
      </w:r>
      <w:r>
        <w:t>6</w:t>
      </w:r>
      <w:r>
        <w:t>. Chefes de seção podem cadastrar seus operadores e definir carga horária.</w:t>
      </w:r>
      <w:r w:rsidR="00CF54A1">
        <w:t xml:space="preserve"> </w:t>
      </w:r>
      <w:r w:rsidR="00CF54A1" w:rsidRPr="004D14A6">
        <w:rPr>
          <w:color w:val="C00000"/>
          <w:highlight w:val="yellow"/>
        </w:rPr>
        <w:t>(Está feito?)</w:t>
      </w:r>
      <w:r>
        <w:tab/>
      </w:r>
      <w:r>
        <w:tab/>
      </w:r>
      <w:r>
        <w:tab/>
      </w:r>
    </w:p>
    <w:p w:rsidR="003D2205" w:rsidRDefault="003D2205" w:rsidP="003D2205">
      <w:pPr>
        <w:jc w:val="both"/>
        <w:rPr>
          <w:b/>
        </w:rPr>
      </w:pPr>
      <w:r>
        <w:rPr>
          <w:b/>
        </w:rPr>
        <w:t>Atenção: Este</w:t>
      </w:r>
      <w:r>
        <w:rPr>
          <w:b/>
        </w:rPr>
        <w:t xml:space="preserve"> item atende ao requisito n. 06</w:t>
      </w:r>
      <w:r>
        <w:rPr>
          <w:b/>
        </w:rPr>
        <w:t xml:space="preserve"> do documento entregue como proposta do projeto.</w:t>
      </w:r>
    </w:p>
    <w:p w:rsidR="003D2205" w:rsidRDefault="003D2205" w:rsidP="003D2205">
      <w:pPr>
        <w:keepNext/>
        <w:spacing w:after="0"/>
        <w:jc w:val="center"/>
      </w:pPr>
      <w:r>
        <w:rPr>
          <w:noProof/>
          <w:lang w:val="pt-BR" w:eastAsia="pt-BR"/>
        </w:rPr>
        <w:drawing>
          <wp:inline distT="0" distB="0" distL="0" distR="0" wp14:anchorId="0F707F23" wp14:editId="76EF67C6">
            <wp:extent cx="5448300" cy="159067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205" w:rsidRDefault="003D2205" w:rsidP="003D2205">
      <w:pPr>
        <w:pStyle w:val="Legenda"/>
        <w:jc w:val="center"/>
        <w:rPr>
          <w:b w:val="0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- Requisit</w:t>
      </w:r>
      <w:r>
        <w:t>o 06</w:t>
      </w:r>
      <w:r>
        <w:t xml:space="preserve"> da Proposta de Projeto Fourshopp.</w:t>
      </w:r>
    </w:p>
    <w:p w:rsidR="003D2205" w:rsidRDefault="003D2205" w:rsidP="003D2205">
      <w:pPr>
        <w:jc w:val="both"/>
        <w:rPr>
          <w:b/>
        </w:rPr>
      </w:pPr>
      <w:r>
        <w:rPr>
          <w:b/>
        </w:rPr>
        <w:t xml:space="preserve">CAMINHO: </w:t>
      </w:r>
      <w:r w:rsidRPr="000F5DDF">
        <w:rPr>
          <w:b/>
          <w:highlight w:val="yellow"/>
        </w:rPr>
        <w:t>...</w:t>
      </w:r>
    </w:p>
    <w:p w:rsidR="003D2205" w:rsidRDefault="003D2205" w:rsidP="003D2205">
      <w:pPr>
        <w:jc w:val="both"/>
      </w:pPr>
      <w:r>
        <w:rPr>
          <w:b/>
        </w:rPr>
        <w:t>CASO</w:t>
      </w:r>
      <w:r>
        <w:t xml:space="preserve">: </w:t>
      </w:r>
      <w:r w:rsidR="00CF54A1">
        <w:t>Chefes de seção devem poder cadastrar seus operadores e definir uma carga horária.</w:t>
      </w:r>
      <w:r>
        <w:t xml:space="preserve"> </w:t>
      </w:r>
    </w:p>
    <w:p w:rsidR="003D2205" w:rsidRPr="002D3025" w:rsidRDefault="003D2205" w:rsidP="003D2205">
      <w:pPr>
        <w:pStyle w:val="Ttulo2"/>
        <w:jc w:val="both"/>
      </w:pPr>
      <w:r w:rsidRPr="00D9747E">
        <w:rPr>
          <w:b/>
        </w:rPr>
        <w:t>SOLUÇÃO</w:t>
      </w:r>
      <w:r>
        <w:t>: Criar a lógica...</w:t>
      </w:r>
    </w:p>
    <w:p w:rsidR="003D2205" w:rsidRDefault="003D2205" w:rsidP="00011D45"/>
    <w:p w:rsidR="000D07BB" w:rsidRPr="00C20CEA" w:rsidRDefault="000D07BB" w:rsidP="000D07BB">
      <w:pPr>
        <w:pStyle w:val="Ttulo1"/>
        <w:tabs>
          <w:tab w:val="left" w:pos="6075"/>
          <w:tab w:val="left" w:pos="8985"/>
          <w:tab w:val="right" w:pos="9027"/>
        </w:tabs>
        <w:rPr>
          <w:u w:val="single"/>
        </w:rPr>
      </w:pPr>
      <w:r>
        <w:t>17</w:t>
      </w:r>
      <w:r>
        <w:t>. Chamados para correções</w:t>
      </w:r>
      <w:r w:rsidR="005D7636">
        <w:t xml:space="preserve"> - ITEM 1</w:t>
      </w:r>
      <w:r w:rsidR="00A25A9D">
        <w:t xml:space="preserve"> </w:t>
      </w:r>
      <w:r w:rsidR="00A25A9D" w:rsidRPr="004D14A6">
        <w:rPr>
          <w:color w:val="C00000"/>
          <w:highlight w:val="yellow"/>
        </w:rPr>
        <w:t>(Está feito</w:t>
      </w:r>
      <w:r w:rsidR="00A25A9D">
        <w:rPr>
          <w:color w:val="C00000"/>
          <w:highlight w:val="yellow"/>
        </w:rPr>
        <w:t xml:space="preserve"> pela mariana</w:t>
      </w:r>
      <w:r w:rsidR="00A25A9D" w:rsidRPr="004D14A6">
        <w:rPr>
          <w:color w:val="C00000"/>
          <w:highlight w:val="yellow"/>
        </w:rPr>
        <w:t>?)</w:t>
      </w:r>
      <w:r>
        <w:tab/>
      </w:r>
      <w:r>
        <w:tab/>
      </w:r>
      <w:r>
        <w:tab/>
      </w:r>
    </w:p>
    <w:p w:rsidR="000D07BB" w:rsidRDefault="000D07BB" w:rsidP="000D07BB">
      <w:pPr>
        <w:jc w:val="both"/>
        <w:rPr>
          <w:b/>
        </w:rPr>
      </w:pPr>
      <w:r>
        <w:rPr>
          <w:b/>
        </w:rPr>
        <w:t xml:space="preserve">CAMINHO: </w:t>
      </w:r>
      <w:r w:rsidRPr="000F5DDF">
        <w:rPr>
          <w:b/>
          <w:highlight w:val="yellow"/>
        </w:rPr>
        <w:t>...</w:t>
      </w:r>
    </w:p>
    <w:p w:rsidR="000D07BB" w:rsidRDefault="000D07BB" w:rsidP="000D07BB">
      <w:pPr>
        <w:jc w:val="both"/>
      </w:pPr>
      <w:r>
        <w:rPr>
          <w:b/>
        </w:rPr>
        <w:t>CASO</w:t>
      </w:r>
      <w:r>
        <w:t xml:space="preserve">: </w:t>
      </w:r>
      <w:r>
        <w:t>...</w:t>
      </w:r>
      <w:r w:rsidR="005D7636" w:rsidRPr="005D7636">
        <w:t xml:space="preserve"> </w:t>
      </w:r>
      <w:r w:rsidR="005D7636">
        <w:t>Sistema pode aceitar apenas CPFs válido.</w:t>
      </w:r>
    </w:p>
    <w:p w:rsidR="000D07BB" w:rsidRDefault="000D07BB" w:rsidP="000D07BB">
      <w:pPr>
        <w:pStyle w:val="Ttulo2"/>
        <w:jc w:val="both"/>
      </w:pPr>
      <w:r w:rsidRPr="00D9747E">
        <w:rPr>
          <w:b/>
        </w:rPr>
        <w:t>SOLUÇÃO</w:t>
      </w:r>
      <w:r>
        <w:t xml:space="preserve">: </w:t>
      </w:r>
      <w:r>
        <w:t>..</w:t>
      </w:r>
      <w:r>
        <w:t>.</w:t>
      </w:r>
    </w:p>
    <w:p w:rsidR="000D07BB" w:rsidRDefault="000D07BB" w:rsidP="00011D45"/>
    <w:p w:rsidR="005D7636" w:rsidRPr="00C20CEA" w:rsidRDefault="005D7636" w:rsidP="005D7636">
      <w:pPr>
        <w:pStyle w:val="Ttulo1"/>
        <w:tabs>
          <w:tab w:val="left" w:pos="6075"/>
          <w:tab w:val="left" w:pos="8985"/>
          <w:tab w:val="right" w:pos="9027"/>
        </w:tabs>
        <w:rPr>
          <w:u w:val="single"/>
        </w:rPr>
      </w:pPr>
      <w:r>
        <w:t>18</w:t>
      </w:r>
      <w:r>
        <w:t>. Chamados para correções</w:t>
      </w:r>
      <w:r>
        <w:t xml:space="preserve"> – item 2</w:t>
      </w:r>
      <w:r w:rsidR="00A25A9D">
        <w:t xml:space="preserve"> </w:t>
      </w:r>
      <w:r w:rsidR="00A25A9D" w:rsidRPr="004D14A6">
        <w:rPr>
          <w:color w:val="C00000"/>
          <w:highlight w:val="yellow"/>
        </w:rPr>
        <w:t>(Está feito</w:t>
      </w:r>
      <w:r w:rsidR="00A25A9D">
        <w:rPr>
          <w:color w:val="C00000"/>
          <w:highlight w:val="yellow"/>
        </w:rPr>
        <w:t xml:space="preserve"> pela mariana</w:t>
      </w:r>
      <w:r w:rsidR="00A25A9D" w:rsidRPr="004D14A6">
        <w:rPr>
          <w:color w:val="C00000"/>
          <w:highlight w:val="yellow"/>
        </w:rPr>
        <w:t>?)</w:t>
      </w:r>
      <w:r>
        <w:tab/>
      </w:r>
      <w:r>
        <w:tab/>
      </w:r>
      <w:r>
        <w:tab/>
      </w:r>
    </w:p>
    <w:p w:rsidR="005D7636" w:rsidRDefault="005D7636" w:rsidP="005D7636">
      <w:pPr>
        <w:jc w:val="both"/>
        <w:rPr>
          <w:b/>
        </w:rPr>
      </w:pPr>
      <w:r>
        <w:rPr>
          <w:b/>
        </w:rPr>
        <w:t xml:space="preserve">CAMINHO: </w:t>
      </w:r>
      <w:r w:rsidRPr="000F5DDF">
        <w:rPr>
          <w:b/>
          <w:highlight w:val="yellow"/>
        </w:rPr>
        <w:t>...</w:t>
      </w:r>
    </w:p>
    <w:p w:rsidR="005D7636" w:rsidRDefault="005D7636" w:rsidP="005D7636">
      <w:pPr>
        <w:jc w:val="both"/>
      </w:pPr>
      <w:r>
        <w:rPr>
          <w:b/>
        </w:rPr>
        <w:t>CASO</w:t>
      </w:r>
      <w:r>
        <w:t>: ...</w:t>
      </w:r>
      <w:r w:rsidRPr="005D7636">
        <w:t xml:space="preserve"> </w:t>
      </w:r>
      <w:r>
        <w:t>Senha maior ou igual a 8 caracteres.</w:t>
      </w:r>
    </w:p>
    <w:p w:rsidR="005D7636" w:rsidRDefault="005D7636" w:rsidP="005D7636">
      <w:pPr>
        <w:pStyle w:val="Ttulo2"/>
        <w:jc w:val="both"/>
      </w:pPr>
      <w:r w:rsidRPr="00D9747E">
        <w:rPr>
          <w:b/>
        </w:rPr>
        <w:t>SOLUÇÃO</w:t>
      </w:r>
      <w:r>
        <w:t>: ...</w:t>
      </w:r>
    </w:p>
    <w:p w:rsidR="005D7636" w:rsidRDefault="005D7636" w:rsidP="00011D45"/>
    <w:p w:rsidR="005D7636" w:rsidRPr="00C20CEA" w:rsidRDefault="005D7636" w:rsidP="005D7636">
      <w:pPr>
        <w:pStyle w:val="Ttulo1"/>
        <w:tabs>
          <w:tab w:val="left" w:pos="6075"/>
          <w:tab w:val="left" w:pos="8985"/>
          <w:tab w:val="right" w:pos="9027"/>
        </w:tabs>
        <w:rPr>
          <w:u w:val="single"/>
        </w:rPr>
      </w:pPr>
      <w:r>
        <w:t>19</w:t>
      </w:r>
      <w:r>
        <w:t>. Chamados para correções</w:t>
      </w:r>
      <w:r>
        <w:t xml:space="preserve"> – item 3</w:t>
      </w:r>
      <w:r>
        <w:tab/>
      </w:r>
      <w:r>
        <w:tab/>
      </w:r>
      <w:r>
        <w:tab/>
      </w:r>
    </w:p>
    <w:p w:rsidR="005D7636" w:rsidRDefault="005D7636" w:rsidP="005D7636">
      <w:pPr>
        <w:jc w:val="both"/>
        <w:rPr>
          <w:b/>
        </w:rPr>
      </w:pPr>
      <w:r>
        <w:rPr>
          <w:b/>
        </w:rPr>
        <w:t xml:space="preserve">CAMINHO: </w:t>
      </w:r>
      <w:r w:rsidRPr="000F5DDF">
        <w:rPr>
          <w:b/>
          <w:highlight w:val="yellow"/>
        </w:rPr>
        <w:t>...</w:t>
      </w:r>
    </w:p>
    <w:p w:rsidR="005D7636" w:rsidRDefault="005D7636" w:rsidP="005D7636">
      <w:pPr>
        <w:jc w:val="both"/>
      </w:pPr>
      <w:r>
        <w:rPr>
          <w:b/>
        </w:rPr>
        <w:t>CASO</w:t>
      </w:r>
      <w:r>
        <w:t>: ...</w:t>
      </w:r>
      <w:r w:rsidRPr="005D7636">
        <w:t xml:space="preserve"> </w:t>
      </w:r>
      <w:r>
        <w:t>O sistema se encontra sem tratamentos de exceções, ou seja, em campo que aceita apenas números , caso o usuário digite uma letra, o sistema encerra com erro.</w:t>
      </w:r>
    </w:p>
    <w:p w:rsidR="005D7636" w:rsidRDefault="005D7636" w:rsidP="005D7636">
      <w:pPr>
        <w:pStyle w:val="Ttulo2"/>
        <w:jc w:val="both"/>
      </w:pPr>
      <w:r w:rsidRPr="00D9747E">
        <w:rPr>
          <w:b/>
        </w:rPr>
        <w:lastRenderedPageBreak/>
        <w:t>SOLUÇÃO</w:t>
      </w:r>
      <w:r>
        <w:t>: ...</w:t>
      </w:r>
    </w:p>
    <w:p w:rsidR="005D7636" w:rsidRPr="00C20CEA" w:rsidRDefault="005D7636" w:rsidP="005D7636">
      <w:pPr>
        <w:pStyle w:val="Ttulo1"/>
        <w:tabs>
          <w:tab w:val="left" w:pos="6075"/>
          <w:tab w:val="left" w:pos="8985"/>
          <w:tab w:val="right" w:pos="9027"/>
        </w:tabs>
        <w:rPr>
          <w:u w:val="single"/>
        </w:rPr>
      </w:pPr>
      <w:r>
        <w:t>17. Chamados para correções</w:t>
      </w:r>
      <w:r>
        <w:t xml:space="preserve"> – item 5</w:t>
      </w:r>
      <w:r>
        <w:tab/>
      </w:r>
      <w:r>
        <w:tab/>
      </w:r>
      <w:r>
        <w:tab/>
      </w:r>
    </w:p>
    <w:p w:rsidR="005D7636" w:rsidRDefault="005D7636" w:rsidP="005D7636">
      <w:pPr>
        <w:jc w:val="both"/>
        <w:rPr>
          <w:b/>
        </w:rPr>
      </w:pPr>
      <w:r>
        <w:rPr>
          <w:b/>
        </w:rPr>
        <w:t xml:space="preserve">CAMINHO: </w:t>
      </w:r>
      <w:r w:rsidRPr="000F5DDF">
        <w:rPr>
          <w:b/>
          <w:highlight w:val="yellow"/>
        </w:rPr>
        <w:t>...</w:t>
      </w:r>
    </w:p>
    <w:p w:rsidR="005D7636" w:rsidRDefault="005D7636" w:rsidP="005D7636">
      <w:pPr>
        <w:jc w:val="both"/>
      </w:pPr>
      <w:r>
        <w:rPr>
          <w:b/>
        </w:rPr>
        <w:t>CASO</w:t>
      </w:r>
      <w:r>
        <w:t>: ...</w:t>
      </w:r>
      <w:r w:rsidRPr="005D7636">
        <w:t xml:space="preserve"> </w:t>
      </w:r>
      <w:r>
        <w:t>O cliente deverá ter um desconto de 10% a cada 500$ reais em compras APENAS de mercearia</w:t>
      </w:r>
      <w:r>
        <w:t>.</w:t>
      </w:r>
    </w:p>
    <w:p w:rsidR="005D7636" w:rsidRDefault="005D7636" w:rsidP="005D7636">
      <w:pPr>
        <w:pStyle w:val="Ttulo2"/>
        <w:jc w:val="both"/>
      </w:pPr>
      <w:r w:rsidRPr="00D9747E">
        <w:rPr>
          <w:b/>
        </w:rPr>
        <w:t>SOLUÇÃO</w:t>
      </w:r>
      <w:r>
        <w:t>: ...</w:t>
      </w:r>
    </w:p>
    <w:p w:rsidR="005D7636" w:rsidRPr="005D7636" w:rsidRDefault="005D7636" w:rsidP="005D7636"/>
    <w:p w:rsidR="005D7636" w:rsidRPr="00011D45" w:rsidRDefault="005D7636" w:rsidP="00011D45"/>
    <w:sectPr w:rsidR="005D7636" w:rsidRPr="00011D45" w:rsidSect="004E1AED">
      <w:footerReference w:type="default" r:id="rId30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70C8" w:rsidRDefault="009870C8">
      <w:pPr>
        <w:spacing w:after="0" w:line="240" w:lineRule="auto"/>
      </w:pPr>
      <w:r>
        <w:separator/>
      </w:r>
    </w:p>
  </w:endnote>
  <w:endnote w:type="continuationSeparator" w:id="0">
    <w:p w:rsidR="009870C8" w:rsidRDefault="009870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Rodap"/>
        </w:pPr>
        <w:r>
          <w:rPr>
            <w:lang w:bidi="pt-PT"/>
          </w:rPr>
          <w:fldChar w:fldCharType="begin"/>
        </w:r>
        <w:r>
          <w:rPr>
            <w:lang w:bidi="pt-PT"/>
          </w:rPr>
          <w:instrText xml:space="preserve"> PAGE   \* MERGEFORMAT </w:instrText>
        </w:r>
        <w:r>
          <w:rPr>
            <w:lang w:bidi="pt-PT"/>
          </w:rPr>
          <w:fldChar w:fldCharType="separate"/>
        </w:r>
        <w:r w:rsidR="00926DAA">
          <w:rPr>
            <w:noProof/>
            <w:lang w:bidi="pt-PT"/>
          </w:rPr>
          <w:t>11</w:t>
        </w:r>
        <w:r>
          <w:rPr>
            <w:noProof/>
            <w:lang w:bidi="pt-PT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70C8" w:rsidRDefault="009870C8">
      <w:pPr>
        <w:spacing w:after="0" w:line="240" w:lineRule="auto"/>
      </w:pPr>
      <w:r>
        <w:separator/>
      </w:r>
    </w:p>
  </w:footnote>
  <w:footnote w:type="continuationSeparator" w:id="0">
    <w:p w:rsidR="009870C8" w:rsidRDefault="009870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60191"/>
    <w:multiLevelType w:val="hybridMultilevel"/>
    <w:tmpl w:val="E4A88BDA"/>
    <w:lvl w:ilvl="0" w:tplc="1C320FC8">
      <w:start w:val="1"/>
      <w:numFmt w:val="upperRoman"/>
      <w:lvlText w:val="(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6D76E48"/>
    <w:multiLevelType w:val="hybridMultilevel"/>
    <w:tmpl w:val="3F6EDD3C"/>
    <w:lvl w:ilvl="0" w:tplc="1C320FC8">
      <w:start w:val="1"/>
      <w:numFmt w:val="upperRoman"/>
      <w:lvlText w:val="(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66501E"/>
    <w:multiLevelType w:val="multilevel"/>
    <w:tmpl w:val="C700C8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630A552D"/>
    <w:multiLevelType w:val="hybridMultilevel"/>
    <w:tmpl w:val="3F6EDD3C"/>
    <w:lvl w:ilvl="0" w:tplc="1C320FC8">
      <w:start w:val="1"/>
      <w:numFmt w:val="upperRoman"/>
      <w:lvlText w:val="(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85309F"/>
    <w:multiLevelType w:val="hybridMultilevel"/>
    <w:tmpl w:val="3AD6843C"/>
    <w:lvl w:ilvl="0" w:tplc="81EA77A4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D7635F"/>
    <w:multiLevelType w:val="hybridMultilevel"/>
    <w:tmpl w:val="E4A88BDA"/>
    <w:lvl w:ilvl="0" w:tplc="1C320FC8">
      <w:start w:val="1"/>
      <w:numFmt w:val="upperRoman"/>
      <w:lvlText w:val="(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7A2C3EB3"/>
    <w:multiLevelType w:val="multilevel"/>
    <w:tmpl w:val="84B46318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7F3A1AB1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5"/>
  </w:num>
  <w:num w:numId="2">
    <w:abstractNumId w:val="11"/>
  </w:num>
  <w:num w:numId="3">
    <w:abstractNumId w:val="14"/>
  </w:num>
  <w:num w:numId="4">
    <w:abstractNumId w:val="12"/>
  </w:num>
  <w:num w:numId="5">
    <w:abstractNumId w:val="21"/>
  </w:num>
  <w:num w:numId="6">
    <w:abstractNumId w:val="22"/>
  </w:num>
  <w:num w:numId="7">
    <w:abstractNumId w:val="20"/>
  </w:num>
  <w:num w:numId="8">
    <w:abstractNumId w:val="23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6"/>
  </w:num>
  <w:num w:numId="20">
    <w:abstractNumId w:val="10"/>
  </w:num>
  <w:num w:numId="21">
    <w:abstractNumId w:val="19"/>
  </w:num>
  <w:num w:numId="22">
    <w:abstractNumId w:val="13"/>
  </w:num>
  <w:num w:numId="23">
    <w:abstractNumId w:val="17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F27"/>
    <w:rsid w:val="00011D45"/>
    <w:rsid w:val="000155D2"/>
    <w:rsid w:val="000257ED"/>
    <w:rsid w:val="00031976"/>
    <w:rsid w:val="00034009"/>
    <w:rsid w:val="00036F6D"/>
    <w:rsid w:val="00050DDD"/>
    <w:rsid w:val="00060314"/>
    <w:rsid w:val="0006673A"/>
    <w:rsid w:val="000936F3"/>
    <w:rsid w:val="00097AF3"/>
    <w:rsid w:val="000D07BB"/>
    <w:rsid w:val="000D7FA0"/>
    <w:rsid w:val="000E137F"/>
    <w:rsid w:val="000E2200"/>
    <w:rsid w:val="000F2328"/>
    <w:rsid w:val="000F5DDF"/>
    <w:rsid w:val="00112720"/>
    <w:rsid w:val="00114629"/>
    <w:rsid w:val="001370BE"/>
    <w:rsid w:val="0014248A"/>
    <w:rsid w:val="0016456E"/>
    <w:rsid w:val="00170023"/>
    <w:rsid w:val="00194DF6"/>
    <w:rsid w:val="001A2BB6"/>
    <w:rsid w:val="001B2D38"/>
    <w:rsid w:val="001B2DD6"/>
    <w:rsid w:val="001E12B7"/>
    <w:rsid w:val="001F664C"/>
    <w:rsid w:val="002210A2"/>
    <w:rsid w:val="00231104"/>
    <w:rsid w:val="00283F9C"/>
    <w:rsid w:val="00285346"/>
    <w:rsid w:val="002A2DCE"/>
    <w:rsid w:val="002D08EC"/>
    <w:rsid w:val="002D3025"/>
    <w:rsid w:val="002D5339"/>
    <w:rsid w:val="00300777"/>
    <w:rsid w:val="0030118B"/>
    <w:rsid w:val="00306163"/>
    <w:rsid w:val="00307C93"/>
    <w:rsid w:val="00311CD3"/>
    <w:rsid w:val="00322F31"/>
    <w:rsid w:val="0032341B"/>
    <w:rsid w:val="00332DEC"/>
    <w:rsid w:val="00340FA1"/>
    <w:rsid w:val="00350E41"/>
    <w:rsid w:val="003B1E14"/>
    <w:rsid w:val="003B6959"/>
    <w:rsid w:val="003C6388"/>
    <w:rsid w:val="003D04B9"/>
    <w:rsid w:val="003D1E6A"/>
    <w:rsid w:val="003D2205"/>
    <w:rsid w:val="003D235C"/>
    <w:rsid w:val="003D4A8F"/>
    <w:rsid w:val="003E6AD0"/>
    <w:rsid w:val="003F46D9"/>
    <w:rsid w:val="00406F3B"/>
    <w:rsid w:val="00447A29"/>
    <w:rsid w:val="00456000"/>
    <w:rsid w:val="004842DB"/>
    <w:rsid w:val="00487525"/>
    <w:rsid w:val="00491FF9"/>
    <w:rsid w:val="004B0C0F"/>
    <w:rsid w:val="004C0552"/>
    <w:rsid w:val="004C63A2"/>
    <w:rsid w:val="004D14A6"/>
    <w:rsid w:val="004E1AED"/>
    <w:rsid w:val="004E29F7"/>
    <w:rsid w:val="004F1133"/>
    <w:rsid w:val="005211D9"/>
    <w:rsid w:val="0055651A"/>
    <w:rsid w:val="0055793C"/>
    <w:rsid w:val="00560190"/>
    <w:rsid w:val="0057307F"/>
    <w:rsid w:val="005C12A5"/>
    <w:rsid w:val="005C5741"/>
    <w:rsid w:val="005D7636"/>
    <w:rsid w:val="005D7848"/>
    <w:rsid w:val="005F248F"/>
    <w:rsid w:val="005F5532"/>
    <w:rsid w:val="0060616E"/>
    <w:rsid w:val="00637CBD"/>
    <w:rsid w:val="0065088E"/>
    <w:rsid w:val="006526AF"/>
    <w:rsid w:val="006668F9"/>
    <w:rsid w:val="00674623"/>
    <w:rsid w:val="00697F58"/>
    <w:rsid w:val="006B2EC2"/>
    <w:rsid w:val="006B7DD2"/>
    <w:rsid w:val="006C4CD9"/>
    <w:rsid w:val="006E173D"/>
    <w:rsid w:val="006F114F"/>
    <w:rsid w:val="0071060C"/>
    <w:rsid w:val="0073615D"/>
    <w:rsid w:val="00782DEB"/>
    <w:rsid w:val="007C1770"/>
    <w:rsid w:val="007F144D"/>
    <w:rsid w:val="007F726C"/>
    <w:rsid w:val="00831BC0"/>
    <w:rsid w:val="00841E1E"/>
    <w:rsid w:val="00851FCE"/>
    <w:rsid w:val="00895254"/>
    <w:rsid w:val="008D1703"/>
    <w:rsid w:val="009246C6"/>
    <w:rsid w:val="00926DAA"/>
    <w:rsid w:val="009410CB"/>
    <w:rsid w:val="00946217"/>
    <w:rsid w:val="009870C8"/>
    <w:rsid w:val="009B6A66"/>
    <w:rsid w:val="009F667A"/>
    <w:rsid w:val="00A10946"/>
    <w:rsid w:val="00A1310C"/>
    <w:rsid w:val="00A1337D"/>
    <w:rsid w:val="00A13655"/>
    <w:rsid w:val="00A25A9D"/>
    <w:rsid w:val="00A37D5B"/>
    <w:rsid w:val="00A5678D"/>
    <w:rsid w:val="00A76E15"/>
    <w:rsid w:val="00A87F33"/>
    <w:rsid w:val="00AB4A12"/>
    <w:rsid w:val="00AB7BA4"/>
    <w:rsid w:val="00AC2680"/>
    <w:rsid w:val="00AD26CD"/>
    <w:rsid w:val="00B0011F"/>
    <w:rsid w:val="00B033B1"/>
    <w:rsid w:val="00B14E63"/>
    <w:rsid w:val="00B350A6"/>
    <w:rsid w:val="00B35DC8"/>
    <w:rsid w:val="00B4476F"/>
    <w:rsid w:val="00BC23A9"/>
    <w:rsid w:val="00BC2B34"/>
    <w:rsid w:val="00BE7571"/>
    <w:rsid w:val="00BF2A7F"/>
    <w:rsid w:val="00BF5F92"/>
    <w:rsid w:val="00C20CEA"/>
    <w:rsid w:val="00C267B1"/>
    <w:rsid w:val="00C522C6"/>
    <w:rsid w:val="00C62F07"/>
    <w:rsid w:val="00C700C0"/>
    <w:rsid w:val="00C833BE"/>
    <w:rsid w:val="00CE3F18"/>
    <w:rsid w:val="00CF54A1"/>
    <w:rsid w:val="00D03BD6"/>
    <w:rsid w:val="00D25F27"/>
    <w:rsid w:val="00D3722D"/>
    <w:rsid w:val="00D3766D"/>
    <w:rsid w:val="00D47A97"/>
    <w:rsid w:val="00D551DF"/>
    <w:rsid w:val="00D56497"/>
    <w:rsid w:val="00D862E8"/>
    <w:rsid w:val="00D9175B"/>
    <w:rsid w:val="00D9747E"/>
    <w:rsid w:val="00DA5872"/>
    <w:rsid w:val="00DA6CA2"/>
    <w:rsid w:val="00DC4ACC"/>
    <w:rsid w:val="00DC58B0"/>
    <w:rsid w:val="00DF2B3E"/>
    <w:rsid w:val="00E47575"/>
    <w:rsid w:val="00E503EA"/>
    <w:rsid w:val="00E93A64"/>
    <w:rsid w:val="00EC26BF"/>
    <w:rsid w:val="00EC7D53"/>
    <w:rsid w:val="00ED4FEF"/>
    <w:rsid w:val="00EE332C"/>
    <w:rsid w:val="00EF5861"/>
    <w:rsid w:val="00F01144"/>
    <w:rsid w:val="00F2615F"/>
    <w:rsid w:val="00F3157B"/>
    <w:rsid w:val="00F4259C"/>
    <w:rsid w:val="00F77FEC"/>
    <w:rsid w:val="00F85DDF"/>
    <w:rsid w:val="00F91603"/>
    <w:rsid w:val="00FF6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D0D87"/>
  <w15:docId w15:val="{3B13D2CA-5264-4F87-A384-0B8F98EBE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PT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har">
    <w:name w:val="Título 3 Char"/>
    <w:basedOn w:val="Fontepargpadro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elacomgrade">
    <w:name w:val="Table Grid"/>
    <w:basedOn w:val="Tabela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tulo">
    <w:name w:val="Title"/>
    <w:basedOn w:val="Normal"/>
    <w:link w:val="Ttulo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4E1AED"/>
    <w:rPr>
      <w:color w:val="404040" w:themeColor="text1" w:themeTint="E6"/>
    </w:rPr>
  </w:style>
  <w:style w:type="character" w:styleId="nfaseIntensa">
    <w:name w:val="Intense Emphasis"/>
    <w:basedOn w:val="Fontepargpadro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4E1AED"/>
    <w:rPr>
      <w:i/>
      <w:iCs/>
      <w:color w:val="806000" w:themeColor="accent1" w:themeShade="80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har">
    <w:name w:val="Título 4 Char"/>
    <w:basedOn w:val="Fontepargpadro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har">
    <w:name w:val="Título 5 Char"/>
    <w:basedOn w:val="Fontepargpadro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har">
    <w:name w:val="Título 6 Char"/>
    <w:basedOn w:val="Fontepargpadro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har">
    <w:name w:val="Título 7 Char"/>
    <w:basedOn w:val="Fontepargpadro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47A97"/>
    <w:rPr>
      <w:rFonts w:ascii="Segoe UI" w:hAnsi="Segoe UI" w:cs="Segoe UI"/>
      <w:szCs w:val="18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47A97"/>
    <w:rPr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47A97"/>
    <w:rPr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D47A97"/>
    <w:rPr>
      <w:sz w:val="22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47A97"/>
    <w:rPr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47A97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47A97"/>
    <w:rPr>
      <w:b/>
      <w:bCs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47A97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47A97"/>
    <w:rPr>
      <w:szCs w:val="20"/>
    </w:rPr>
  </w:style>
  <w:style w:type="paragraph" w:styleId="Remetent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47A97"/>
    <w:rPr>
      <w:szCs w:val="20"/>
    </w:rPr>
  </w:style>
  <w:style w:type="character" w:styleId="CdigoHTML">
    <w:name w:val="HTML Code"/>
    <w:basedOn w:val="Fontepargpadro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ontepargpadro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47A97"/>
    <w:rPr>
      <w:rFonts w:ascii="Consolas" w:hAnsi="Consolas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demacro">
    <w:name w:val="macro"/>
    <w:link w:val="TextodemacroCh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D47A97"/>
    <w:rPr>
      <w:rFonts w:ascii="Consolas" w:hAnsi="Consolas"/>
      <w:szCs w:val="20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47A97"/>
    <w:rPr>
      <w:rFonts w:ascii="Consolas" w:hAnsi="Consolas"/>
      <w:szCs w:val="21"/>
    </w:rPr>
  </w:style>
  <w:style w:type="paragraph" w:styleId="Textoembloco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oEspaoReservado">
    <w:name w:val="Placeholder Text"/>
    <w:basedOn w:val="Fontepargpadro"/>
    <w:uiPriority w:val="99"/>
    <w:semiHidden/>
    <w:rsid w:val="00A1310C"/>
    <w:rPr>
      <w:color w:val="3C3C3C" w:themeColor="background2" w:themeShade="40"/>
    </w:rPr>
  </w:style>
  <w:style w:type="paragraph" w:styleId="Cabealho">
    <w:name w:val="header"/>
    <w:basedOn w:val="Normal"/>
    <w:link w:val="CabealhoChar"/>
    <w:uiPriority w:val="99"/>
    <w:unhideWhenUsed/>
    <w:rsid w:val="004E1AED"/>
    <w:pPr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AED"/>
  </w:style>
  <w:style w:type="paragraph" w:styleId="Rodap">
    <w:name w:val="footer"/>
    <w:basedOn w:val="Normal"/>
    <w:link w:val="RodapChar"/>
    <w:uiPriority w:val="99"/>
    <w:unhideWhenUsed/>
    <w:rsid w:val="004E1AED"/>
    <w:pPr>
      <w:spacing w:before="0"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1AED"/>
  </w:style>
  <w:style w:type="paragraph" w:styleId="PargrafodaLista">
    <w:name w:val="List Paragraph"/>
    <w:basedOn w:val="Normal"/>
    <w:uiPriority w:val="34"/>
    <w:unhideWhenUsed/>
    <w:qFormat/>
    <w:rsid w:val="00D25F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ongo\Downloads\tf03749967_win32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E982E5D-042D-4D86-B63F-6011D238F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tf03749967_win32</Template>
  <TotalTime>902</TotalTime>
  <Pages>11</Pages>
  <Words>1416</Words>
  <Characters>7647</Characters>
  <Application>Microsoft Office Word</Application>
  <DocSecurity>0</DocSecurity>
  <Lines>63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Eduardo Schmidt Longo</dc:creator>
  <cp:lastModifiedBy>Eduardo Schmidt Longo</cp:lastModifiedBy>
  <cp:revision>495</cp:revision>
  <dcterms:created xsi:type="dcterms:W3CDTF">2022-06-23T13:35:00Z</dcterms:created>
  <dcterms:modified xsi:type="dcterms:W3CDTF">2022-06-28T01:14:00Z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